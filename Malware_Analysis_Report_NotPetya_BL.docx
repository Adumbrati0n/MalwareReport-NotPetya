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2A8B" w14:textId="7992567C" w:rsidR="000C7198" w:rsidRDefault="009039EF" w:rsidP="00751C3F">
      <w:pPr>
        <w:pStyle w:val="Title"/>
        <w:sectPr w:rsidR="000C7198" w:rsidSect="000C7198">
          <w:footerReference w:type="default" r:id="rId11"/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099CC" wp14:editId="4A657B83">
                <wp:simplePos x="0" y="0"/>
                <wp:positionH relativeFrom="column">
                  <wp:posOffset>2704011</wp:posOffset>
                </wp:positionH>
                <wp:positionV relativeFrom="paragraph">
                  <wp:posOffset>5107577</wp:posOffset>
                </wp:positionV>
                <wp:extent cx="4633595" cy="1623695"/>
                <wp:effectExtent l="0" t="0" r="0" b="0"/>
                <wp:wrapThrough wrapText="bothSides">
                  <wp:wrapPolygon edited="0">
                    <wp:start x="296" y="169"/>
                    <wp:lineTo x="296" y="21118"/>
                    <wp:lineTo x="21254" y="21118"/>
                    <wp:lineTo x="21254" y="169"/>
                    <wp:lineTo x="296" y="169"/>
                  </wp:wrapPolygon>
                </wp:wrapThrough>
                <wp:docPr id="6" name="Intro To Repo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162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4F52D" w14:textId="290BEBFC" w:rsidR="00367ECC" w:rsidRPr="00BD1F1C" w:rsidRDefault="00BD1F1C" w:rsidP="00367ECC">
                            <w:pPr>
                              <w:jc w:val="right"/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</w:pP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202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23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D099CC" id="_x0000_t202" coordsize="21600,21600" o:spt="202" path="m,l,21600r21600,l21600,xe">
                <v:stroke joinstyle="miter"/>
                <v:path gradientshapeok="t" o:connecttype="rect"/>
              </v:shapetype>
              <v:shape id="Intro To Report" o:spid="_x0000_s1026" type="#_x0000_t202" style="position:absolute;margin-left:212.9pt;margin-top:402.15pt;width:364.85pt;height:127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" filled="f" stroked="f" strokeweight=".5pt">
                <v:textbox>
                  <w:txbxContent>
                    <w:p w14:paraId="6EB4F52D" w14:textId="290BEBFC" w:rsidR="00367ECC" w:rsidRPr="00BD1F1C" w:rsidRDefault="00BD1F1C" w:rsidP="00367ECC">
                      <w:pPr>
                        <w:jc w:val="right"/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</w:pP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202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23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-01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C6D6" wp14:editId="019DFC02">
                <wp:simplePos x="0" y="0"/>
                <wp:positionH relativeFrom="margin">
                  <wp:posOffset>2305050</wp:posOffset>
                </wp:positionH>
                <wp:positionV relativeFrom="paragraph">
                  <wp:posOffset>3035300</wp:posOffset>
                </wp:positionV>
                <wp:extent cx="4660900" cy="692150"/>
                <wp:effectExtent l="0" t="0" r="0" b="0"/>
                <wp:wrapThrough wrapText="bothSides">
                  <wp:wrapPolygon edited="0">
                    <wp:start x="265" y="0"/>
                    <wp:lineTo x="265" y="20807"/>
                    <wp:lineTo x="21276" y="20807"/>
                    <wp:lineTo x="21276" y="0"/>
                    <wp:lineTo x="265" y="0"/>
                  </wp:wrapPolygon>
                </wp:wrapThrough>
                <wp:docPr id="3" name="Delivered B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77F4" w14:textId="707C0946" w:rsidR="00367ECC" w:rsidRPr="00367ECC" w:rsidRDefault="002E0B6F" w:rsidP="00367ECC">
                            <w:pP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Written by</w:t>
                            </w:r>
                            <w:r w:rsidR="00367ECC" w:rsidRPr="00367ECC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 xml:space="preserve"> </w:t>
                            </w:r>
                            <w:r w:rsidR="00230C75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Ben Lee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C6D6" id="Delivered By" o:spid="_x0000_s1027" type="#_x0000_t202" style="position:absolute;margin-left:181.5pt;margin-top:239pt;width:367pt;height:5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" filled="f" stroked="f" strokeweight=".5pt">
                <v:textbox>
                  <w:txbxContent>
                    <w:p w14:paraId="257A77F4" w14:textId="707C0946" w:rsidR="00367ECC" w:rsidRPr="00367ECC" w:rsidRDefault="002E0B6F" w:rsidP="00367ECC">
                      <w:pP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</w:pPr>
                      <w: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Written by</w:t>
                      </w:r>
                      <w:r w:rsidR="00367ECC" w:rsidRPr="00367ECC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 xml:space="preserve"> </w:t>
                      </w:r>
                      <w:r w:rsidR="00230C75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Ben Lee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67ECC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4B1A1CA3" wp14:editId="653DA6C4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7743825" cy="10013950"/>
            <wp:effectExtent l="0" t="0" r="3175" b="6350"/>
            <wp:wrapThrough wrapText="bothSides">
              <wp:wrapPolygon edited="0">
                <wp:start x="0" y="0"/>
                <wp:lineTo x="0" y="21586"/>
                <wp:lineTo x="21573" y="21586"/>
                <wp:lineTo x="21573" y="0"/>
                <wp:lineTo x="0" y="0"/>
              </wp:wrapPolygon>
            </wp:wrapThrough>
            <wp:docPr id="10" name="Imagen 1" descr="D:\servicios forobeta posts\diseño grafico\CLIENTES\Feelmusic - 29.10.18\archivos\1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29.10.18\archivos\12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00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E716CB" wp14:editId="6F141D23">
                <wp:simplePos x="0" y="0"/>
                <wp:positionH relativeFrom="margin">
                  <wp:posOffset>2298700</wp:posOffset>
                </wp:positionH>
                <wp:positionV relativeFrom="paragraph">
                  <wp:posOffset>3479800</wp:posOffset>
                </wp:positionV>
                <wp:extent cx="4946650" cy="1397000"/>
                <wp:effectExtent l="0" t="0" r="0" b="0"/>
                <wp:wrapThrough wrapText="bothSides">
                  <wp:wrapPolygon edited="0">
                    <wp:start x="250" y="0"/>
                    <wp:lineTo x="250" y="21207"/>
                    <wp:lineTo x="21295" y="21207"/>
                    <wp:lineTo x="21295" y="0"/>
                    <wp:lineTo x="250" y="0"/>
                  </wp:wrapPolygon>
                </wp:wrapThrough>
                <wp:docPr id="5" name="Report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139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90B9" w14:textId="74C79A7C" w:rsidR="00367ECC" w:rsidRPr="00367ECC" w:rsidRDefault="00367ECC" w:rsidP="00367ECC">
                            <w:pPr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</w:pPr>
                            <w:r w:rsidRPr="00367ECC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 xml:space="preserve">Malware Analysis Report </w:t>
                            </w:r>
                            <w:r w:rsidR="00230C75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>- NotPetya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16CB" id="Report Title" o:spid="_x0000_s1028" type="#_x0000_t202" style="position:absolute;margin-left:181pt;margin-top:274pt;width:389.5pt;height:1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" filled="f" stroked="f" strokeweight=".5pt">
                <v:textbox>
                  <w:txbxContent>
                    <w:p w14:paraId="665890B9" w14:textId="74C79A7C" w:rsidR="00367ECC" w:rsidRPr="00367ECC" w:rsidRDefault="00367ECC" w:rsidP="00367ECC">
                      <w:pPr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</w:pPr>
                      <w:r w:rsidRPr="00367ECC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 xml:space="preserve">Malware Analysis Report </w:t>
                      </w:r>
                      <w:r w:rsidR="00230C75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>- NotPetya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E5035AF" w14:textId="4016B23B" w:rsidR="00421C0E" w:rsidRDefault="00421C0E" w:rsidP="00421C0E">
      <w:pPr>
        <w:pStyle w:val="Heading1"/>
      </w:pPr>
      <w:bookmarkStart w:id="0" w:name="_Toc93843354"/>
      <w:r w:rsidRPr="00421C0E">
        <w:lastRenderedPageBreak/>
        <w:t>Ex</w:t>
      </w:r>
      <w:r w:rsidR="00DB1ABE">
        <w:t>ecutive</w:t>
      </w:r>
      <w:r w:rsidRPr="00421C0E">
        <w:t xml:space="preserve"> Summary</w:t>
      </w:r>
      <w:bookmarkEnd w:id="0"/>
    </w:p>
    <w:p w14:paraId="3E65FDDB" w14:textId="0B8D8BEB" w:rsidR="00710400" w:rsidRPr="00710400" w:rsidRDefault="00710400" w:rsidP="00710400">
      <w:pPr>
        <w:rPr>
          <w:lang w:val="en-IE"/>
        </w:rPr>
      </w:pPr>
      <w:r w:rsidRPr="00710400">
        <w:rPr>
          <w:lang w:val="en-IE"/>
        </w:rPr>
        <w:t xml:space="preserve">NotPetya is a </w:t>
      </w:r>
      <w:r w:rsidR="00DB1ABE">
        <w:rPr>
          <w:lang w:val="en-IE"/>
        </w:rPr>
        <w:t>malware</w:t>
      </w:r>
      <w:r w:rsidRPr="00710400">
        <w:rPr>
          <w:lang w:val="en-IE"/>
        </w:rPr>
        <w:t xml:space="preserve"> that was discovered on June 17th 2017. It targeted many Windows Operating Systems using a SMB exploit named ‘Eternal</w:t>
      </w:r>
      <w:r w:rsidR="00DA1094">
        <w:rPr>
          <w:lang w:val="en-IE"/>
        </w:rPr>
        <w:t xml:space="preserve"> </w:t>
      </w:r>
      <w:r w:rsidRPr="00710400">
        <w:rPr>
          <w:lang w:val="en-IE"/>
        </w:rPr>
        <w:t>Blue’ originally created by the National Security Agency (NSA).</w:t>
      </w:r>
      <w:r>
        <w:rPr>
          <w:lang w:val="en-IE"/>
        </w:rPr>
        <w:t xml:space="preserve"> </w:t>
      </w:r>
      <w:r w:rsidR="00EC6129">
        <w:rPr>
          <w:lang w:val="en-IE"/>
        </w:rPr>
        <w:t>It encrypted data within</w:t>
      </w:r>
      <w:r w:rsidR="00972DA3">
        <w:rPr>
          <w:lang w:val="en-IE"/>
        </w:rPr>
        <w:t xml:space="preserve"> compromised </w:t>
      </w:r>
      <w:r w:rsidR="00EC6129">
        <w:rPr>
          <w:lang w:val="en-IE"/>
        </w:rPr>
        <w:t>systems</w:t>
      </w:r>
      <w:r w:rsidR="00D834E7">
        <w:rPr>
          <w:lang w:val="en-IE"/>
        </w:rPr>
        <w:t xml:space="preserve"> acting similar to a ransomware</w:t>
      </w:r>
      <w:r w:rsidR="001F3B9A">
        <w:rPr>
          <w:lang w:val="en-IE"/>
        </w:rPr>
        <w:t>,</w:t>
      </w:r>
      <w:r w:rsidR="008F3EC8">
        <w:rPr>
          <w:lang w:val="en-IE"/>
        </w:rPr>
        <w:t xml:space="preserve"> displaying messages to send bitcoin for keys to decrypt the data</w:t>
      </w:r>
      <w:r w:rsidR="001F3B9A">
        <w:rPr>
          <w:lang w:val="en-IE"/>
        </w:rPr>
        <w:t>. However, it</w:t>
      </w:r>
      <w:r w:rsidR="00CA5409">
        <w:rPr>
          <w:lang w:val="en-IE"/>
        </w:rPr>
        <w:t xml:space="preserve"> also </w:t>
      </w:r>
      <w:r w:rsidR="00EC6129">
        <w:rPr>
          <w:lang w:val="en-IE"/>
        </w:rPr>
        <w:t>destroy</w:t>
      </w:r>
      <w:r w:rsidR="00CA5409">
        <w:rPr>
          <w:lang w:val="en-IE"/>
        </w:rPr>
        <w:t xml:space="preserve">ed </w:t>
      </w:r>
      <w:r w:rsidR="00EC6129">
        <w:rPr>
          <w:lang w:val="en-IE"/>
        </w:rPr>
        <w:t xml:space="preserve">hard disks </w:t>
      </w:r>
      <w:r w:rsidR="00972DA3">
        <w:rPr>
          <w:lang w:val="en-IE"/>
        </w:rPr>
        <w:t>of such systems</w:t>
      </w:r>
      <w:r w:rsidR="00EC6129">
        <w:rPr>
          <w:lang w:val="en-IE"/>
        </w:rPr>
        <w:t xml:space="preserve"> so data </w:t>
      </w:r>
      <w:r w:rsidR="00D834E7">
        <w:rPr>
          <w:lang w:val="en-IE"/>
        </w:rPr>
        <w:t>would be non-recoverable</w:t>
      </w:r>
      <w:r w:rsidR="00406298">
        <w:rPr>
          <w:lang w:val="en-IE"/>
        </w:rPr>
        <w:t>,</w:t>
      </w:r>
      <w:r w:rsidR="00D95ED3">
        <w:rPr>
          <w:lang w:val="en-IE"/>
        </w:rPr>
        <w:t xml:space="preserve"> leading </w:t>
      </w:r>
      <w:r w:rsidR="005B1E0B">
        <w:rPr>
          <w:lang w:val="en-IE"/>
        </w:rPr>
        <w:t xml:space="preserve">the malware to be </w:t>
      </w:r>
      <w:r w:rsidR="00A33C35">
        <w:rPr>
          <w:lang w:val="en-IE"/>
        </w:rPr>
        <w:t>known as a</w:t>
      </w:r>
      <w:r w:rsidR="005B1E0B">
        <w:rPr>
          <w:lang w:val="en-IE"/>
        </w:rPr>
        <w:t xml:space="preserve"> </w:t>
      </w:r>
      <w:r w:rsidR="00406298">
        <w:rPr>
          <w:lang w:val="en-IE"/>
        </w:rPr>
        <w:t>form</w:t>
      </w:r>
      <w:r w:rsidR="005B1E0B">
        <w:rPr>
          <w:lang w:val="en-IE"/>
        </w:rPr>
        <w:t xml:space="preserve"> of wiper malware.</w:t>
      </w:r>
    </w:p>
    <w:p w14:paraId="1B7C1613" w14:textId="47C4D861" w:rsidR="00BF6A60" w:rsidRPr="00710400" w:rsidRDefault="00710400" w:rsidP="00710400">
      <w:pPr>
        <w:rPr>
          <w:lang w:val="en-IE"/>
        </w:rPr>
      </w:pPr>
      <w:r w:rsidRPr="00710400">
        <w:rPr>
          <w:lang w:val="en-IE"/>
        </w:rPr>
        <w:t>This malware analysis report will go over</w:t>
      </w:r>
      <w:r w:rsidR="007765F6">
        <w:rPr>
          <w:lang w:val="en-IE"/>
        </w:rPr>
        <w:t xml:space="preserve"> </w:t>
      </w:r>
      <w:r w:rsidR="00267BE6">
        <w:rPr>
          <w:lang w:val="en-IE"/>
        </w:rPr>
        <w:t>the threat intelligence motivations behind NotPetya</w:t>
      </w:r>
      <w:r w:rsidR="007765F6">
        <w:rPr>
          <w:lang w:val="en-IE"/>
        </w:rPr>
        <w:t>,</w:t>
      </w:r>
      <w:r w:rsidRPr="00710400">
        <w:rPr>
          <w:lang w:val="en-IE"/>
        </w:rPr>
        <w:t xml:space="preserve"> some capabilities that I have deduced from analyzing th</w:t>
      </w:r>
      <w:r w:rsidR="00D6568A">
        <w:rPr>
          <w:lang w:val="en-IE"/>
        </w:rPr>
        <w:t>e</w:t>
      </w:r>
      <w:r w:rsidRPr="00710400">
        <w:rPr>
          <w:lang w:val="en-IE"/>
        </w:rPr>
        <w:t xml:space="preserve"> malware and</w:t>
      </w:r>
      <w:r w:rsidR="004D5C08">
        <w:rPr>
          <w:lang w:val="en-IE"/>
        </w:rPr>
        <w:t xml:space="preserve"> at the end of the report</w:t>
      </w:r>
      <w:r w:rsidR="00B76F92">
        <w:rPr>
          <w:lang w:val="en-IE"/>
        </w:rPr>
        <w:t>,</w:t>
      </w:r>
      <w:r w:rsidRPr="00710400">
        <w:rPr>
          <w:lang w:val="en-IE"/>
        </w:rPr>
        <w:t xml:space="preserve"> provide recommendations for mitigating and preventing the malware from spreading.  </w:t>
      </w:r>
    </w:p>
    <w:sdt>
      <w:sdtPr>
        <w:rPr>
          <w:caps w:val="0"/>
          <w:color w:val="auto"/>
          <w:spacing w:val="0"/>
          <w:sz w:val="20"/>
          <w:szCs w:val="20"/>
        </w:rPr>
        <w:id w:val="1412508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7E502" w14:textId="2B83C6D2" w:rsidR="000E78BF" w:rsidRDefault="000E78BF">
          <w:pPr>
            <w:pStyle w:val="TOCHeading"/>
          </w:pPr>
          <w:r>
            <w:t>Table of Contents</w:t>
          </w:r>
        </w:p>
        <w:p w14:paraId="65841A61" w14:textId="3870C0EB" w:rsidR="00BD5F9E" w:rsidRDefault="000E78B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43354" w:history="1">
            <w:r w:rsidR="00BD5F9E" w:rsidRPr="00ED1578">
              <w:rPr>
                <w:rStyle w:val="Hyperlink"/>
                <w:noProof/>
              </w:rPr>
              <w:t>Executive Summary</w:t>
            </w:r>
            <w:r w:rsidR="00BD5F9E">
              <w:rPr>
                <w:noProof/>
                <w:webHidden/>
              </w:rPr>
              <w:tab/>
            </w:r>
            <w:r w:rsidR="00BD5F9E">
              <w:rPr>
                <w:noProof/>
                <w:webHidden/>
              </w:rPr>
              <w:fldChar w:fldCharType="begin"/>
            </w:r>
            <w:r w:rsidR="00BD5F9E">
              <w:rPr>
                <w:noProof/>
                <w:webHidden/>
              </w:rPr>
              <w:instrText xml:space="preserve"> PAGEREF _Toc93843354 \h </w:instrText>
            </w:r>
            <w:r w:rsidR="00BD5F9E">
              <w:rPr>
                <w:noProof/>
                <w:webHidden/>
              </w:rPr>
            </w:r>
            <w:r w:rsidR="00BD5F9E">
              <w:rPr>
                <w:noProof/>
                <w:webHidden/>
              </w:rPr>
              <w:fldChar w:fldCharType="separate"/>
            </w:r>
            <w:r w:rsidR="00BD5F9E">
              <w:rPr>
                <w:noProof/>
                <w:webHidden/>
              </w:rPr>
              <w:t>2</w:t>
            </w:r>
            <w:r w:rsidR="00BD5F9E">
              <w:rPr>
                <w:noProof/>
                <w:webHidden/>
              </w:rPr>
              <w:fldChar w:fldCharType="end"/>
            </w:r>
          </w:hyperlink>
        </w:p>
        <w:p w14:paraId="17F4E0EB" w14:textId="34D2C05C" w:rsidR="00BD5F9E" w:rsidRDefault="00BD5F9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55" w:history="1">
            <w:r w:rsidRPr="00ED1578">
              <w:rPr>
                <w:rStyle w:val="Hyperlink"/>
                <w:noProof/>
              </w:rPr>
              <w:t>Mitre Att&amp;ck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55D81" w14:textId="33248181" w:rsidR="00BD5F9E" w:rsidRDefault="00BD5F9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56" w:history="1">
            <w:r w:rsidRPr="00ED1578">
              <w:rPr>
                <w:rStyle w:val="Hyperlink"/>
                <w:noProof/>
              </w:rPr>
              <w:t>Threat intel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F84D" w14:textId="1387744A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57" w:history="1">
            <w:r w:rsidRPr="00ED1578">
              <w:rPr>
                <w:rStyle w:val="Hyperlink"/>
                <w:noProof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8508" w14:textId="3829579C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58" w:history="1">
            <w:r w:rsidRPr="00ED1578">
              <w:rPr>
                <w:rStyle w:val="Hyperlink"/>
                <w:noProof/>
              </w:rPr>
              <w:t>Motivations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3C54" w14:textId="3339F56F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59" w:history="1">
            <w:r w:rsidRPr="00ED1578">
              <w:rPr>
                <w:rStyle w:val="Hyperlink"/>
                <w:noProof/>
              </w:rPr>
              <w:t>Attributions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33BC" w14:textId="684235E2" w:rsidR="00BD5F9E" w:rsidRDefault="00BD5F9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0" w:history="1">
            <w:r w:rsidRPr="00ED1578">
              <w:rPr>
                <w:rStyle w:val="Hyperlink"/>
                <w:noProof/>
              </w:rPr>
              <w:t>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AF9B" w14:textId="157F6FFD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1" w:history="1">
            <w:r w:rsidRPr="00ED1578">
              <w:rPr>
                <w:rStyle w:val="Hyperlink"/>
                <w:noProof/>
              </w:rPr>
              <w:t>Main Component: Dropper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8DF8" w14:textId="0AD3C739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2" w:history="1">
            <w:r w:rsidRPr="00ED1578">
              <w:rPr>
                <w:rStyle w:val="Hyperlink"/>
                <w:noProof/>
              </w:rPr>
              <w:t>Exploits/Vunlerabilities and lateral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59EF" w14:textId="7F476566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3" w:history="1">
            <w:r w:rsidRPr="00ED1578">
              <w:rPr>
                <w:rStyle w:val="Hyperlink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8DC99" w14:textId="68873EED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4" w:history="1">
            <w:r w:rsidRPr="00ED1578">
              <w:rPr>
                <w:rStyle w:val="Hyperlink"/>
                <w:noProof/>
              </w:rPr>
              <w:t>Network enumeration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AAF5" w14:textId="6DA20ECD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5" w:history="1">
            <w:r w:rsidRPr="00ED1578">
              <w:rPr>
                <w:rStyle w:val="Hyperlink"/>
                <w:noProof/>
              </w:rPr>
              <w:t>Resources analysis and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23686" w14:textId="424B6684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6" w:history="1">
            <w:r w:rsidRPr="00ED1578">
              <w:rPr>
                <w:rStyle w:val="Hyperlink"/>
                <w:noProof/>
              </w:rPr>
              <w:t>Remote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26B07" w14:textId="63AC8BE6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7" w:history="1">
            <w:r w:rsidRPr="00ED1578">
              <w:rPr>
                <w:rStyle w:val="Hyperlink"/>
                <w:noProof/>
              </w:rPr>
              <w:t>Encryption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0B5CC" w14:textId="59435B94" w:rsidR="00BD5F9E" w:rsidRDefault="00BD5F9E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8" w:history="1">
            <w:r w:rsidRPr="00ED1578">
              <w:rPr>
                <w:rStyle w:val="Hyperlink"/>
                <w:noProof/>
              </w:rPr>
              <w:t>Algorithms used: RSA and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2D2C" w14:textId="0FCA7182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69" w:history="1">
            <w:r w:rsidRPr="00ED1578">
              <w:rPr>
                <w:rStyle w:val="Hyperlink"/>
                <w:noProof/>
              </w:rPr>
              <w:t>Forced System Shutdown and 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D78F" w14:textId="11EFCD69" w:rsidR="00BD5F9E" w:rsidRDefault="00BD5F9E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70" w:history="1">
            <w:r w:rsidRPr="00ED1578">
              <w:rPr>
                <w:rStyle w:val="Hyperlink"/>
                <w:noProof/>
              </w:rPr>
              <w:t>Forced system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A7C6A" w14:textId="4960F1AE" w:rsidR="00BD5F9E" w:rsidRDefault="00BD5F9E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71" w:history="1">
            <w:r w:rsidRPr="00ED1578">
              <w:rPr>
                <w:rStyle w:val="Hyperlink"/>
                <w:noProof/>
              </w:rPr>
              <w:t>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3C4E6" w14:textId="7F5122D5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72" w:history="1">
            <w:r w:rsidRPr="00ED1578">
              <w:rPr>
                <w:rStyle w:val="Hyperlink"/>
                <w:noProof/>
              </w:rPr>
              <w:t>Anti-reversing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595F4" w14:textId="4620203A" w:rsidR="00BD5F9E" w:rsidRDefault="00BD5F9E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73" w:history="1">
            <w:r w:rsidRPr="00ED1578">
              <w:rPr>
                <w:rStyle w:val="Hyperlink"/>
                <w:noProof/>
              </w:rPr>
              <w:t>Anti-Antivirus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688C9" w14:textId="0DD2D8DB" w:rsidR="00BD5F9E" w:rsidRDefault="00BD5F9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74" w:history="1">
            <w:r w:rsidRPr="00ED1578">
              <w:rPr>
                <w:rStyle w:val="Hyperlink"/>
                <w:noProof/>
              </w:rPr>
              <w:t>Recommended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A4404" w14:textId="35F21413" w:rsidR="00BD5F9E" w:rsidRDefault="00BD5F9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75" w:history="1">
            <w:r w:rsidRPr="00ED157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FFB63" w14:textId="0FA14DFD" w:rsidR="00BD5F9E" w:rsidRDefault="00BD5F9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76" w:history="1">
            <w:r w:rsidRPr="00ED1578">
              <w:rPr>
                <w:rStyle w:val="Hyperlink"/>
                <w:noProof/>
              </w:rPr>
              <w:t>Yara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BC5B4" w14:textId="3CBFB62C" w:rsidR="00BD5F9E" w:rsidRDefault="00BD5F9E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377" w:history="1">
            <w:r w:rsidRPr="00ED157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2C5D" w14:textId="741C61D4" w:rsidR="000B61E9" w:rsidRPr="000B61E9" w:rsidRDefault="000E78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DC02981" w14:textId="557AAC6A" w:rsidR="002A588A" w:rsidRDefault="00503AE1" w:rsidP="002A588A">
      <w:pPr>
        <w:pStyle w:val="Heading1"/>
      </w:pPr>
      <w:bookmarkStart w:id="1" w:name="_Toc93843355"/>
      <w:r>
        <w:t>M</w:t>
      </w:r>
      <w:r w:rsidR="002A588A">
        <w:t>itre Att&amp;ck</w:t>
      </w:r>
      <w:r w:rsidR="00D54A23">
        <w:t xml:space="preserve"> Matrix</w:t>
      </w:r>
      <w:bookmarkEnd w:id="1"/>
    </w:p>
    <w:p w14:paraId="36D5B9F6" w14:textId="16F00B6F" w:rsidR="002A588A" w:rsidRDefault="00877148" w:rsidP="001E0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B37A42" wp14:editId="0C3B3AFB">
            <wp:extent cx="5943600" cy="4592955"/>
            <wp:effectExtent l="0" t="0" r="0" b="444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D31">
        <w:br/>
      </w:r>
      <w:r w:rsidR="001E0D31" w:rsidRPr="0030268F">
        <w:rPr>
          <w:b/>
          <w:bCs/>
        </w:rPr>
        <w:t>Figure 1</w:t>
      </w:r>
      <w:r w:rsidR="00B94B7C" w:rsidRPr="0030268F">
        <w:rPr>
          <w:b/>
          <w:bCs/>
        </w:rPr>
        <w:t>.1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–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MITRE ATT&amp;CK Navigator</w:t>
      </w:r>
    </w:p>
    <w:p w14:paraId="11F35135" w14:textId="2CD601DF" w:rsidR="000B61E9" w:rsidRDefault="000B61E9" w:rsidP="001E0D31">
      <w:pPr>
        <w:jc w:val="center"/>
        <w:rPr>
          <w:b/>
          <w:bCs/>
        </w:rPr>
      </w:pPr>
    </w:p>
    <w:p w14:paraId="2912A35A" w14:textId="4B117748" w:rsidR="000B61E9" w:rsidRDefault="000B61E9" w:rsidP="001E0D31">
      <w:pPr>
        <w:jc w:val="center"/>
        <w:rPr>
          <w:b/>
          <w:bCs/>
        </w:rPr>
      </w:pPr>
    </w:p>
    <w:p w14:paraId="7819D8D9" w14:textId="12A0F8EB" w:rsidR="000B61E9" w:rsidRDefault="000B61E9" w:rsidP="001E0D31">
      <w:pPr>
        <w:jc w:val="center"/>
        <w:rPr>
          <w:b/>
          <w:bCs/>
        </w:rPr>
      </w:pPr>
    </w:p>
    <w:p w14:paraId="4479FB0E" w14:textId="16A11DF5" w:rsidR="000B61E9" w:rsidRDefault="000B61E9" w:rsidP="001E0D31">
      <w:pPr>
        <w:jc w:val="center"/>
        <w:rPr>
          <w:b/>
          <w:bCs/>
        </w:rPr>
      </w:pPr>
    </w:p>
    <w:p w14:paraId="3E06F9A0" w14:textId="2CA33CC1" w:rsidR="000B61E9" w:rsidRDefault="000B61E9" w:rsidP="001E0D31">
      <w:pPr>
        <w:jc w:val="center"/>
        <w:rPr>
          <w:b/>
          <w:bCs/>
        </w:rPr>
      </w:pPr>
    </w:p>
    <w:p w14:paraId="0D5E727C" w14:textId="7B5AC5A0" w:rsidR="000B61E9" w:rsidRDefault="000B61E9" w:rsidP="001E0D31">
      <w:pPr>
        <w:jc w:val="center"/>
        <w:rPr>
          <w:b/>
          <w:bCs/>
        </w:rPr>
      </w:pPr>
    </w:p>
    <w:p w14:paraId="645C8F5F" w14:textId="77777777" w:rsidR="000B61E9" w:rsidRDefault="000B61E9" w:rsidP="001E0D31">
      <w:pPr>
        <w:jc w:val="center"/>
      </w:pPr>
    </w:p>
    <w:tbl>
      <w:tblPr>
        <w:tblStyle w:val="GridTable4-Accent1"/>
        <w:tblW w:w="9572" w:type="dxa"/>
        <w:tblLook w:val="04A0" w:firstRow="1" w:lastRow="0" w:firstColumn="1" w:lastColumn="0" w:noHBand="0" w:noVBand="1"/>
      </w:tblPr>
      <w:tblGrid>
        <w:gridCol w:w="1472"/>
        <w:gridCol w:w="1357"/>
        <w:gridCol w:w="1983"/>
        <w:gridCol w:w="4760"/>
      </w:tblGrid>
      <w:tr w:rsidR="00820A1B" w14:paraId="74183B64" w14:textId="77777777" w:rsidTr="003B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5DDD2F0" w14:textId="26C5BDF5" w:rsidR="00820A1B" w:rsidRDefault="00820A1B" w:rsidP="00B06445">
            <w:pPr>
              <w:jc w:val="center"/>
            </w:pPr>
            <w:r>
              <w:lastRenderedPageBreak/>
              <w:t>Technique ID</w:t>
            </w:r>
          </w:p>
        </w:tc>
        <w:tc>
          <w:tcPr>
            <w:tcW w:w="1357" w:type="dxa"/>
          </w:tcPr>
          <w:p w14:paraId="15701B8C" w14:textId="5425F66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Tactic</w:t>
            </w:r>
            <w:r w:rsidR="00820A1B">
              <w:t xml:space="preserve"> Name</w:t>
            </w:r>
          </w:p>
        </w:tc>
        <w:tc>
          <w:tcPr>
            <w:tcW w:w="1983" w:type="dxa"/>
          </w:tcPr>
          <w:p w14:paraId="49F203E0" w14:textId="25CC010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Technique</w:t>
            </w:r>
            <w:r w:rsidR="00820A1B">
              <w:t xml:space="preserve"> Name</w:t>
            </w:r>
          </w:p>
        </w:tc>
        <w:tc>
          <w:tcPr>
            <w:tcW w:w="4760" w:type="dxa"/>
          </w:tcPr>
          <w:p w14:paraId="0CAD6C16" w14:textId="77777777" w:rsidR="00820A1B" w:rsidRDefault="00820A1B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0A1B" w14:paraId="43666E54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0AB5C65" w14:textId="5FC645E2" w:rsidR="00820A1B" w:rsidRPr="00062EAB" w:rsidRDefault="00820A1B" w:rsidP="00B06445">
            <w:pPr>
              <w:rPr>
                <w:b w:val="0"/>
                <w:bCs w:val="0"/>
              </w:rPr>
            </w:pPr>
            <w:r w:rsidRPr="00062EAB">
              <w:rPr>
                <w:b w:val="0"/>
                <w:bCs w:val="0"/>
              </w:rPr>
              <w:t>T1</w:t>
            </w:r>
            <w:r w:rsidR="004B0822">
              <w:rPr>
                <w:b w:val="0"/>
                <w:bCs w:val="0"/>
              </w:rPr>
              <w:t>486</w:t>
            </w:r>
          </w:p>
        </w:tc>
        <w:tc>
          <w:tcPr>
            <w:tcW w:w="1357" w:type="dxa"/>
          </w:tcPr>
          <w:p w14:paraId="031DC7A6" w14:textId="10DE184B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29046C47" w14:textId="1889E738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Encrypted for Impact</w:t>
            </w:r>
          </w:p>
        </w:tc>
        <w:tc>
          <w:tcPr>
            <w:tcW w:w="4760" w:type="dxa"/>
          </w:tcPr>
          <w:p w14:paraId="41ED3065" w14:textId="531CA254" w:rsidR="00820A1B" w:rsidRDefault="004B08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encrypts user files and disk structures such as the MBR with 2048-bit RSA key</w:t>
            </w:r>
            <w:r w:rsidR="00A14F45">
              <w:t xml:space="preserve"> and generated AES-128</w:t>
            </w:r>
            <w:r w:rsidR="002B0D58">
              <w:t xml:space="preserve"> </w:t>
            </w:r>
            <w:r w:rsidR="00A14F45">
              <w:t>bit key.</w:t>
            </w:r>
          </w:p>
        </w:tc>
      </w:tr>
      <w:tr w:rsidR="00820A1B" w14:paraId="0D288C8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A7C4CCB" w14:textId="5B53D106" w:rsidR="00820A1B" w:rsidRPr="00062EAB" w:rsidRDefault="00820A1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</w:t>
            </w:r>
            <w:r w:rsidR="00770D4F">
              <w:rPr>
                <w:b w:val="0"/>
                <w:bCs w:val="0"/>
              </w:rPr>
              <w:t>210</w:t>
            </w:r>
          </w:p>
        </w:tc>
        <w:tc>
          <w:tcPr>
            <w:tcW w:w="1357" w:type="dxa"/>
          </w:tcPr>
          <w:p w14:paraId="32B94412" w14:textId="751F5031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6D9AF2D1" w14:textId="2047BFC5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Exploitation of Remote Services</w:t>
            </w:r>
          </w:p>
        </w:tc>
        <w:tc>
          <w:tcPr>
            <w:tcW w:w="4760" w:type="dxa"/>
          </w:tcPr>
          <w:p w14:paraId="6C622B6B" w14:textId="301866F4" w:rsidR="00820A1B" w:rsidRPr="00770D4F" w:rsidRDefault="00770D4F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t</w:t>
            </w:r>
            <w:r w:rsidR="00692C11">
              <w:t>wo</w:t>
            </w:r>
            <w:r>
              <w:t xml:space="preserve"> SMB exploits Eternal Blue and Eternal Romance to spread to other systems on a network.</w:t>
            </w:r>
          </w:p>
        </w:tc>
      </w:tr>
      <w:tr w:rsidR="00E82790" w14:paraId="00BC870D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D384112" w14:textId="489A2708" w:rsidR="00E82790" w:rsidRDefault="00E83D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T108</w:t>
            </w:r>
            <w:r w:rsidR="00BA1458">
              <w:rPr>
                <w:b w:val="0"/>
                <w:bCs w:val="0"/>
              </w:rPr>
              <w:t>3</w:t>
            </w:r>
          </w:p>
        </w:tc>
        <w:tc>
          <w:tcPr>
            <w:tcW w:w="1357" w:type="dxa"/>
          </w:tcPr>
          <w:p w14:paraId="42250796" w14:textId="2D2F5CAB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21A0DA3D" w14:textId="2975E325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and Directory Discovery</w:t>
            </w:r>
          </w:p>
        </w:tc>
        <w:tc>
          <w:tcPr>
            <w:tcW w:w="4760" w:type="dxa"/>
          </w:tcPr>
          <w:p w14:paraId="32E11A59" w14:textId="0FDD0BBB" w:rsidR="00E82790" w:rsidRDefault="00BA1458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searches for files with the correct file extensions </w:t>
            </w:r>
            <w:r w:rsidR="00636A79">
              <w:t>prior to</w:t>
            </w:r>
            <w:r>
              <w:t xml:space="preserve"> encryption</w:t>
            </w:r>
          </w:p>
        </w:tc>
      </w:tr>
      <w:tr w:rsidR="00874026" w14:paraId="4B2A221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8E17CA8" w14:textId="185A91C5" w:rsidR="00874026" w:rsidRPr="00A3513A" w:rsidRDefault="00A3513A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T1036</w:t>
            </w:r>
          </w:p>
        </w:tc>
        <w:tc>
          <w:tcPr>
            <w:tcW w:w="1357" w:type="dxa"/>
          </w:tcPr>
          <w:p w14:paraId="3D77FB45" w14:textId="2D5A8507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3EEF4F6C" w14:textId="563E9E53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Masquerading</w:t>
            </w:r>
          </w:p>
        </w:tc>
        <w:tc>
          <w:tcPr>
            <w:tcW w:w="4760" w:type="dxa"/>
          </w:tcPr>
          <w:p w14:paraId="7DC6B567" w14:textId="74B42A0B" w:rsidR="00874026" w:rsidRDefault="00833AA4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drops a file named dllhost.dat</w:t>
            </w:r>
            <w:r w:rsidR="00883973">
              <w:t xml:space="preserve"> for remote execution</w:t>
            </w:r>
          </w:p>
        </w:tc>
      </w:tr>
      <w:tr w:rsidR="00BD1F49" w14:paraId="52B2B838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8398552" w14:textId="216ABEA0" w:rsidR="00BD1F49" w:rsidRDefault="00CD2594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T1021.002</w:t>
            </w:r>
          </w:p>
        </w:tc>
        <w:tc>
          <w:tcPr>
            <w:tcW w:w="1357" w:type="dxa"/>
          </w:tcPr>
          <w:p w14:paraId="41BC67D1" w14:textId="4CB3ADD5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73E78C46" w14:textId="24FD9C1A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Services: SMB/ Windows Admin Shares</w:t>
            </w:r>
          </w:p>
        </w:tc>
        <w:tc>
          <w:tcPr>
            <w:tcW w:w="4760" w:type="dxa"/>
          </w:tcPr>
          <w:p w14:paraId="14FD40FC" w14:textId="71CEA82B" w:rsidR="00BD1F49" w:rsidRDefault="009B1BFF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dllhost.dat to access the network and for remote execution on a system</w:t>
            </w:r>
          </w:p>
        </w:tc>
      </w:tr>
      <w:tr w:rsidR="00FD7FE8" w14:paraId="3B467E8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C11A46" w14:textId="73174DD9" w:rsidR="00FD7FE8" w:rsidRDefault="00FD7FE8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T1063.005</w:t>
            </w:r>
          </w:p>
        </w:tc>
        <w:tc>
          <w:tcPr>
            <w:tcW w:w="1357" w:type="dxa"/>
          </w:tcPr>
          <w:p w14:paraId="7719CDE9" w14:textId="1FC27B44" w:rsidR="00FD7FE8" w:rsidRDefault="002424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Execution, Persistence, Privilege Escalation</w:t>
            </w:r>
          </w:p>
        </w:tc>
        <w:tc>
          <w:tcPr>
            <w:tcW w:w="1983" w:type="dxa"/>
          </w:tcPr>
          <w:p w14:paraId="33FD65B9" w14:textId="0C9D9D5C" w:rsidR="00FD7FE8" w:rsidRDefault="00BF5A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Scheduled Task/Job: Scheduled Task</w:t>
            </w:r>
          </w:p>
        </w:tc>
        <w:tc>
          <w:tcPr>
            <w:tcW w:w="4760" w:type="dxa"/>
          </w:tcPr>
          <w:p w14:paraId="1B342A46" w14:textId="214D7928" w:rsidR="00FD7FE8" w:rsidRDefault="00BF5A6A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creates a scheduled task to reboot the system an hour after initial infection</w:t>
            </w:r>
          </w:p>
        </w:tc>
      </w:tr>
      <w:tr w:rsidR="00312B14" w14:paraId="7C3C703F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BBCA3F" w14:textId="4AB86DA0" w:rsidR="00312B14" w:rsidRDefault="000B607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T1070.001</w:t>
            </w:r>
          </w:p>
        </w:tc>
        <w:tc>
          <w:tcPr>
            <w:tcW w:w="1357" w:type="dxa"/>
          </w:tcPr>
          <w:p w14:paraId="2B4AC634" w14:textId="6724BF89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6EA28145" w14:textId="53789E47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Indicator Removal on Host: Clear Windows Event logs</w:t>
            </w:r>
          </w:p>
        </w:tc>
        <w:tc>
          <w:tcPr>
            <w:tcW w:w="4760" w:type="dxa"/>
          </w:tcPr>
          <w:p w14:paraId="6B461FBC" w14:textId="4EA7845B" w:rsidR="00312B14" w:rsidRDefault="000B6071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wevtutil command to clear Windows Event Logs</w:t>
            </w:r>
          </w:p>
        </w:tc>
      </w:tr>
      <w:tr w:rsidR="00E5545A" w14:paraId="4FC9454A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7EAD32EE" w14:textId="608F60FD" w:rsidR="00E5545A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T1218.011</w:t>
            </w:r>
          </w:p>
        </w:tc>
        <w:tc>
          <w:tcPr>
            <w:tcW w:w="1357" w:type="dxa"/>
          </w:tcPr>
          <w:p w14:paraId="5587CBF8" w14:textId="7A038BA0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55A8DE81" w14:textId="0A24E792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Signed Binary Proxy Execution: Rundll32</w:t>
            </w:r>
          </w:p>
        </w:tc>
        <w:tc>
          <w:tcPr>
            <w:tcW w:w="4760" w:type="dxa"/>
          </w:tcPr>
          <w:p w14:paraId="4A6CECE7" w14:textId="18344071" w:rsidR="00E5545A" w:rsidRDefault="006F0A32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rundll32.exe to install itself on a system via wmic</w:t>
            </w:r>
          </w:p>
        </w:tc>
      </w:tr>
      <w:tr w:rsidR="006F0A32" w14:paraId="20A366BB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61B0ACB" w14:textId="3581BDA6" w:rsidR="006F0A32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T1518.001</w:t>
            </w:r>
          </w:p>
        </w:tc>
        <w:tc>
          <w:tcPr>
            <w:tcW w:w="1357" w:type="dxa"/>
          </w:tcPr>
          <w:p w14:paraId="7679E3B0" w14:textId="2044ADF8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3D20BDE4" w14:textId="60CA24C4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Discovery: Security Software Discovery</w:t>
            </w:r>
          </w:p>
        </w:tc>
        <w:tc>
          <w:tcPr>
            <w:tcW w:w="4760" w:type="dxa"/>
          </w:tcPr>
          <w:p w14:paraId="2C219D7C" w14:textId="3D07C1D4" w:rsidR="006F0A32" w:rsidRDefault="006F0A3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searches for specific antivirus programs and checks if they are running on an infected machine</w:t>
            </w:r>
          </w:p>
        </w:tc>
      </w:tr>
      <w:tr w:rsidR="006F0A32" w14:paraId="1FD36044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6EAEF08" w14:textId="1344CB84" w:rsidR="006F0A32" w:rsidRDefault="00BC43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T1569.002</w:t>
            </w:r>
          </w:p>
        </w:tc>
        <w:tc>
          <w:tcPr>
            <w:tcW w:w="1357" w:type="dxa"/>
          </w:tcPr>
          <w:p w14:paraId="7DE0BB8D" w14:textId="3E17F555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31881286" w14:textId="78D88EF7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Services: Service Execution</w:t>
            </w:r>
          </w:p>
        </w:tc>
        <w:tc>
          <w:tcPr>
            <w:tcW w:w="4760" w:type="dxa"/>
          </w:tcPr>
          <w:p w14:paraId="4C3B73B9" w14:textId="13157155" w:rsidR="006F0A32" w:rsidRDefault="00BC435B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dllhost.dat for executing commands</w:t>
            </w:r>
          </w:p>
        </w:tc>
      </w:tr>
      <w:tr w:rsidR="006E3775" w14:paraId="1DAD8D8A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C8A3C98" w14:textId="015A1D57" w:rsidR="006E3775" w:rsidRDefault="00796373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T1529</w:t>
            </w:r>
          </w:p>
        </w:tc>
        <w:tc>
          <w:tcPr>
            <w:tcW w:w="1357" w:type="dxa"/>
          </w:tcPr>
          <w:p w14:paraId="4E43589A" w14:textId="34E9AD41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08AAED6E" w14:textId="5A5C520A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Shutdown/Reboot</w:t>
            </w:r>
          </w:p>
        </w:tc>
        <w:tc>
          <w:tcPr>
            <w:tcW w:w="4760" w:type="dxa"/>
          </w:tcPr>
          <w:p w14:paraId="20635481" w14:textId="7B09C929" w:rsidR="006E3775" w:rsidRDefault="00702877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</w:t>
            </w:r>
            <w:r w:rsidR="00F93C2E">
              <w:t>shutdown</w:t>
            </w:r>
            <w:r>
              <w:t>/reboots system after one hour of initial infection</w:t>
            </w:r>
          </w:p>
        </w:tc>
      </w:tr>
      <w:tr w:rsidR="000976F7" w14:paraId="11EF9BF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A3D438A" w14:textId="26925417" w:rsidR="000976F7" w:rsidRDefault="00DC09C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T1078.003</w:t>
            </w:r>
          </w:p>
        </w:tc>
        <w:tc>
          <w:tcPr>
            <w:tcW w:w="1357" w:type="dxa"/>
          </w:tcPr>
          <w:p w14:paraId="0B54C07B" w14:textId="2ED145C8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Evasion, Persistence, Privilege escalation, Initial Access</w:t>
            </w:r>
          </w:p>
        </w:tc>
        <w:tc>
          <w:tcPr>
            <w:tcW w:w="1983" w:type="dxa"/>
          </w:tcPr>
          <w:p w14:paraId="4D68DCC4" w14:textId="1F433D8A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 </w:t>
            </w:r>
            <w:r w:rsidR="00E5492D">
              <w:t>Accounts</w:t>
            </w:r>
            <w:r>
              <w:t>: Local Accounts</w:t>
            </w:r>
          </w:p>
        </w:tc>
        <w:tc>
          <w:tcPr>
            <w:tcW w:w="4760" w:type="dxa"/>
          </w:tcPr>
          <w:p w14:paraId="4AEA19E1" w14:textId="65E3A2D9" w:rsidR="000976F7" w:rsidRDefault="00DC09C1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user credentials via wmic to spread itself to remote systems</w:t>
            </w:r>
          </w:p>
        </w:tc>
      </w:tr>
      <w:tr w:rsidR="00DC09C1" w14:paraId="1A75A135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AD9E3C8" w14:textId="2BEE4B55" w:rsidR="00DC09C1" w:rsidRDefault="007865FC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T1047</w:t>
            </w:r>
          </w:p>
        </w:tc>
        <w:tc>
          <w:tcPr>
            <w:tcW w:w="1357" w:type="dxa"/>
          </w:tcPr>
          <w:p w14:paraId="44045F00" w14:textId="155B790F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76BD59D7" w14:textId="37B5F29E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Management Instruction</w:t>
            </w:r>
          </w:p>
        </w:tc>
        <w:tc>
          <w:tcPr>
            <w:tcW w:w="4760" w:type="dxa"/>
          </w:tcPr>
          <w:p w14:paraId="592C7AF3" w14:textId="111EEC32" w:rsidR="00DC09C1" w:rsidRDefault="00CC62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uses wmic to execute malicious commands </w:t>
            </w:r>
            <w:r w:rsidR="006E331D">
              <w:t>and prop</w:t>
            </w:r>
            <w:r w:rsidR="00567694">
              <w:t>a</w:t>
            </w:r>
            <w:r w:rsidR="006E331D">
              <w:t>gate itself across a network</w:t>
            </w:r>
          </w:p>
        </w:tc>
      </w:tr>
    </w:tbl>
    <w:p w14:paraId="26F1D0A3" w14:textId="529FCFF2" w:rsidR="002A588A" w:rsidRDefault="002A588A" w:rsidP="00421C0E"/>
    <w:p w14:paraId="7F05EC79" w14:textId="0637F03D" w:rsidR="00877148" w:rsidRDefault="00877148" w:rsidP="00421C0E"/>
    <w:p w14:paraId="2B08083D" w14:textId="792013B4" w:rsidR="00877148" w:rsidRDefault="00877148" w:rsidP="00421C0E"/>
    <w:p w14:paraId="7308D678" w14:textId="0F1CBD31" w:rsidR="006F476B" w:rsidRDefault="00511AF4" w:rsidP="00511AF4">
      <w:pPr>
        <w:pStyle w:val="Heading1"/>
      </w:pPr>
      <w:bookmarkStart w:id="2" w:name="_Toc93843356"/>
      <w:r>
        <w:lastRenderedPageBreak/>
        <w:t>Threat intel insig</w:t>
      </w:r>
      <w:r w:rsidR="001C0CC8">
        <w:t>hts</w:t>
      </w:r>
      <w:bookmarkEnd w:id="2"/>
    </w:p>
    <w:p w14:paraId="0AF5B151" w14:textId="77CE177C" w:rsidR="00511AF4" w:rsidRDefault="005A463F" w:rsidP="005A463F">
      <w:pPr>
        <w:pStyle w:val="Heading2"/>
      </w:pPr>
      <w:bookmarkStart w:id="3" w:name="_Toc93843357"/>
      <w:r w:rsidRPr="005A463F">
        <w:t>Targets</w:t>
      </w:r>
      <w:bookmarkEnd w:id="3"/>
    </w:p>
    <w:p w14:paraId="55FEE816" w14:textId="4C9562D1" w:rsidR="005A463F" w:rsidRDefault="00F90CBF" w:rsidP="005A463F">
      <w:r>
        <w:t xml:space="preserve">The </w:t>
      </w:r>
      <w:r w:rsidR="00A25A0C">
        <w:t xml:space="preserve">malware </w:t>
      </w:r>
      <w:r w:rsidR="00AA339E">
        <w:t>has</w:t>
      </w:r>
      <w:r w:rsidR="001A01BB">
        <w:t xml:space="preserve"> spread and infected numerous systems around the globe mainly in the countries of Ukraine, Russia and East Europe.</w:t>
      </w:r>
      <w:r w:rsidR="00AA339E">
        <w:t xml:space="preserve"> </w:t>
      </w:r>
      <w:r w:rsidR="00EF5F0F">
        <w:t>T</w:t>
      </w:r>
      <w:r w:rsidR="00AA339E">
        <w:t>he majority of its infections</w:t>
      </w:r>
      <w:r w:rsidR="00EE790E">
        <w:t xml:space="preserve"> are however</w:t>
      </w:r>
      <w:r w:rsidR="00AA339E">
        <w:t xml:space="preserve"> situated in Ukraine</w:t>
      </w:r>
      <w:r w:rsidR="00792746">
        <w:t>,</w:t>
      </w:r>
      <w:r w:rsidR="00AA339E">
        <w:t xml:space="preserve"> affecting multiple Ukrainian businesses</w:t>
      </w:r>
      <w:r w:rsidR="001552DF">
        <w:t>,</w:t>
      </w:r>
      <w:r w:rsidR="00112BC5">
        <w:t xml:space="preserve"> state-enterprises</w:t>
      </w:r>
      <w:r w:rsidR="00AA339E">
        <w:t>, banks, transport and metro systems</w:t>
      </w:r>
      <w:r w:rsidR="00112BC5">
        <w:t xml:space="preserve">. </w:t>
      </w:r>
    </w:p>
    <w:p w14:paraId="0FC58A7A" w14:textId="4F8E38DD" w:rsidR="00DB1ABE" w:rsidRDefault="00DB1ABE" w:rsidP="005A463F">
      <w:r>
        <w:rPr>
          <w:noProof/>
        </w:rPr>
        <w:drawing>
          <wp:inline distT="0" distB="0" distL="0" distR="0" wp14:anchorId="688BF1A3" wp14:editId="5E9FBF77">
            <wp:extent cx="5943600" cy="27952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628" w14:textId="6A9C4A6F" w:rsidR="0087310B" w:rsidRPr="0030268F" w:rsidRDefault="0087310B" w:rsidP="001E47CF">
      <w:pPr>
        <w:jc w:val="center"/>
        <w:rPr>
          <w:b/>
          <w:bCs/>
        </w:rPr>
      </w:pPr>
      <w:r w:rsidRPr="0030268F">
        <w:rPr>
          <w:b/>
          <w:bCs/>
        </w:rPr>
        <w:t xml:space="preserve">Figure </w:t>
      </w:r>
      <w:r w:rsidR="0030268F">
        <w:rPr>
          <w:b/>
          <w:bCs/>
        </w:rPr>
        <w:t>2.1</w:t>
      </w:r>
      <w:r w:rsidRPr="0030268F">
        <w:rPr>
          <w:b/>
          <w:bCs/>
        </w:rPr>
        <w:t xml:space="preserve"> – </w:t>
      </w:r>
      <w:r w:rsidR="0048012E" w:rsidRPr="0030268F">
        <w:rPr>
          <w:b/>
          <w:bCs/>
        </w:rPr>
        <w:t>Percentage of NotPetya Infections per country</w:t>
      </w:r>
    </w:p>
    <w:p w14:paraId="26053E42" w14:textId="2A1E709F" w:rsidR="005A463F" w:rsidRDefault="003759C3" w:rsidP="005A463F">
      <w:pPr>
        <w:pStyle w:val="Heading2"/>
      </w:pPr>
      <w:bookmarkStart w:id="4" w:name="_Toc93843358"/>
      <w:r w:rsidRPr="003759C3">
        <w:t>Motivations</w:t>
      </w:r>
      <w:bookmarkEnd w:id="4"/>
    </w:p>
    <w:p w14:paraId="32F88D9F" w14:textId="106A4A51" w:rsidR="001E47CF" w:rsidRDefault="001E47CF" w:rsidP="003759C3">
      <w:r>
        <w:t xml:space="preserve">The threat actors created an initial infection vector through </w:t>
      </w:r>
      <w:r w:rsidR="00587DD3">
        <w:t>the exploitation of an</w:t>
      </w:r>
      <w:r>
        <w:t xml:space="preserve"> update procedure </w:t>
      </w:r>
      <w:r w:rsidR="00AD07E0">
        <w:t>for</w:t>
      </w:r>
      <w:r>
        <w:t xml:space="preserve"> a third-party </w:t>
      </w:r>
      <w:r w:rsidR="00CB5686">
        <w:t>Ukrainian</w:t>
      </w:r>
      <w:r>
        <w:t xml:space="preserve"> </w:t>
      </w:r>
      <w:r w:rsidR="00F0657E">
        <w:t xml:space="preserve">software product named ‘MEDoc’. MEDoc </w:t>
      </w:r>
      <w:r w:rsidR="00587DD3">
        <w:t xml:space="preserve">is a software mainly used for tax accounting purposes in multiple </w:t>
      </w:r>
      <w:r w:rsidR="00CB5686">
        <w:t>Ukrainian</w:t>
      </w:r>
      <w:r w:rsidR="00587DD3">
        <w:t xml:space="preserve"> businesses</w:t>
      </w:r>
      <w:r w:rsidR="00E468DE">
        <w:t xml:space="preserve"> and government, financial and energy sectors</w:t>
      </w:r>
      <w:r w:rsidR="00587DD3">
        <w:t xml:space="preserve">. </w:t>
      </w:r>
      <w:r w:rsidR="000D076D">
        <w:t>W</w:t>
      </w:r>
      <w:r w:rsidR="0057541C">
        <w:t xml:space="preserve">e can safely say that the main </w:t>
      </w:r>
      <w:r w:rsidR="00F2563B">
        <w:t>motivation</w:t>
      </w:r>
      <w:r w:rsidR="0057541C">
        <w:t xml:space="preserve"> </w:t>
      </w:r>
      <w:r w:rsidR="00EB0C0E">
        <w:t>of the threat actors were to disrupt</w:t>
      </w:r>
      <w:r w:rsidR="0030322E">
        <w:t>, hinder</w:t>
      </w:r>
      <w:r w:rsidR="00BB48B4">
        <w:t xml:space="preserve"> and</w:t>
      </w:r>
      <w:r w:rsidR="00EB0C0E">
        <w:t xml:space="preserve"> sabotage </w:t>
      </w:r>
      <w:r w:rsidR="00E468DE">
        <w:t xml:space="preserve">multiple Ukrainian </w:t>
      </w:r>
      <w:r w:rsidR="00DC6455">
        <w:t xml:space="preserve">organizations and </w:t>
      </w:r>
      <w:r w:rsidR="0078526A">
        <w:t>infrastructure</w:t>
      </w:r>
      <w:r w:rsidR="00DC6455">
        <w:t xml:space="preserve"> to harm Ukraine’s economy. </w:t>
      </w:r>
    </w:p>
    <w:p w14:paraId="5B800D36" w14:textId="71B387B3" w:rsidR="003759C3" w:rsidRDefault="003759C3" w:rsidP="003759C3">
      <w:pPr>
        <w:pStyle w:val="Heading2"/>
      </w:pPr>
      <w:bookmarkStart w:id="5" w:name="_Toc93843359"/>
      <w:r w:rsidRPr="003759C3">
        <w:t>Attributions</w:t>
      </w:r>
      <w:bookmarkEnd w:id="5"/>
    </w:p>
    <w:p w14:paraId="6813114D" w14:textId="4363F876" w:rsidR="005A463F" w:rsidRPr="005A463F" w:rsidRDefault="00135000" w:rsidP="005A463F">
      <w:r>
        <w:t xml:space="preserve">The US government has attributed NotPetya to APT Sandworm, a </w:t>
      </w:r>
      <w:r w:rsidR="001C316D">
        <w:t>Russian</w:t>
      </w:r>
      <w:r>
        <w:t>-tied intelligence and cyber warfare group funded by the Russian Intelligence Directorate</w:t>
      </w:r>
      <w:r w:rsidR="000F4080">
        <w:t xml:space="preserve"> (GRU). Ukraine has been in conflict with Russia</w:t>
      </w:r>
      <w:r w:rsidR="008157D4">
        <w:t xml:space="preserve"> for a long time</w:t>
      </w:r>
      <w:r w:rsidR="000F4080">
        <w:t xml:space="preserve"> </w:t>
      </w:r>
      <w:r w:rsidR="008157D4">
        <w:t>due to political trade deals with the European Union</w:t>
      </w:r>
      <w:r w:rsidR="00E6735E">
        <w:t xml:space="preserve"> and from the Russian annexation of </w:t>
      </w:r>
      <w:r w:rsidR="00791015">
        <w:t>C</w:t>
      </w:r>
      <w:r w:rsidR="00E6735E">
        <w:t>rimea from Ukraine starting in 2014.</w:t>
      </w:r>
    </w:p>
    <w:p w14:paraId="347C087F" w14:textId="77777777" w:rsidR="008107D3" w:rsidRDefault="008107D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39F3C06" w14:textId="3ECEB7B4" w:rsidR="0035111D" w:rsidRPr="0035111D" w:rsidRDefault="00421C0E" w:rsidP="0035111D">
      <w:pPr>
        <w:pStyle w:val="Heading1"/>
      </w:pPr>
      <w:bookmarkStart w:id="6" w:name="_Toc93843360"/>
      <w:r w:rsidRPr="00600874">
        <w:lastRenderedPageBreak/>
        <w:t>Technical Analysis</w:t>
      </w:r>
      <w:bookmarkEnd w:id="6"/>
    </w:p>
    <w:p w14:paraId="5036161C" w14:textId="3C383738" w:rsidR="00696D56" w:rsidRDefault="00707002" w:rsidP="00ED4544">
      <w:pPr>
        <w:pStyle w:val="Heading2"/>
      </w:pPr>
      <w:bookmarkStart w:id="7" w:name="_Toc93843361"/>
      <w:r>
        <w:t>M</w:t>
      </w:r>
      <w:r w:rsidR="00922D0A">
        <w:t xml:space="preserve">ain </w:t>
      </w:r>
      <w:r>
        <w:t>C</w:t>
      </w:r>
      <w:r w:rsidR="00922D0A">
        <w:t>omponent:</w:t>
      </w:r>
      <w:r w:rsidR="00BF6A60">
        <w:t xml:space="preserve"> </w:t>
      </w:r>
      <w:r>
        <w:t>D</w:t>
      </w:r>
      <w:r w:rsidR="009F38AB">
        <w:t>ropper</w:t>
      </w:r>
      <w:bookmarkEnd w:id="7"/>
    </w:p>
    <w:p w14:paraId="4811E61A" w14:textId="37A4E903" w:rsidR="00696D56" w:rsidRPr="00696D56" w:rsidRDefault="00284C52" w:rsidP="00696D56">
      <w:r>
        <w:t>The</w:t>
      </w:r>
      <w:r w:rsidR="00055E54">
        <w:t xml:space="preserve"> malicious</w:t>
      </w:r>
      <w:r>
        <w:t xml:space="preserve"> sample, not_petya.exe</w:t>
      </w:r>
      <w:r w:rsidR="00ED4544">
        <w:t xml:space="preserve"> acts as </w:t>
      </w:r>
      <w:r w:rsidR="003A2C5A">
        <w:t>dropper</w:t>
      </w:r>
      <w:r w:rsidR="00ED4544">
        <w:t xml:space="preserve"> through a compromised update of the tax accounting software ‘MEDoc’ used by many Ukraine organisations.  </w:t>
      </w:r>
      <w:r w:rsidR="00EF3298">
        <w:t>It has a multitude of features</w:t>
      </w:r>
      <w:r w:rsidR="008B4F9E">
        <w:t xml:space="preserve"> after the initial infection vector including </w:t>
      </w:r>
      <w:r w:rsidR="008B4F9E">
        <w:t>privilege escalation</w:t>
      </w:r>
      <w:r w:rsidR="008B4F9E">
        <w:t>, network enumeration</w:t>
      </w:r>
      <w:r w:rsidR="00AF7267">
        <w:t xml:space="preserve"> and propagation</w:t>
      </w:r>
      <w:r w:rsidR="00BF7AE3">
        <w:t>,</w:t>
      </w:r>
      <w:r w:rsidR="008B4F9E">
        <w:t xml:space="preserve"> encryption</w:t>
      </w:r>
      <w:r w:rsidR="00CE5DFA">
        <w:t xml:space="preserve"> and MBR overwrite</w:t>
      </w:r>
      <w:r w:rsidR="00BA6EE8">
        <w:t>, forced system-shutdown</w:t>
      </w:r>
      <w:r w:rsidR="00AE58EF">
        <w:t xml:space="preserve"> and</w:t>
      </w:r>
      <w:r w:rsidR="008A3C59">
        <w:t xml:space="preserve"> performing </w:t>
      </w:r>
      <w:r w:rsidR="00BA6EE8">
        <w:t>anti-analysis techniques</w:t>
      </w:r>
      <w:r w:rsidR="00055E54">
        <w:t xml:space="preserve"> to make the malware harder to detect and </w:t>
      </w:r>
      <w:r w:rsidR="00BE16B9">
        <w:t>analyze</w:t>
      </w:r>
      <w:r w:rsidR="00055E54">
        <w:t>.</w:t>
      </w:r>
    </w:p>
    <w:tbl>
      <w:tblPr>
        <w:tblStyle w:val="GridTable4-Accent1"/>
        <w:tblW w:w="9351" w:type="dxa"/>
        <w:tblLook w:val="04A0" w:firstRow="1" w:lastRow="0" w:firstColumn="1" w:lastColumn="0" w:noHBand="0" w:noVBand="1"/>
      </w:tblPr>
      <w:tblGrid>
        <w:gridCol w:w="1418"/>
        <w:gridCol w:w="3419"/>
        <w:gridCol w:w="1146"/>
        <w:gridCol w:w="825"/>
        <w:gridCol w:w="2543"/>
      </w:tblGrid>
      <w:tr w:rsidR="00CC3706" w14:paraId="67734865" w14:textId="77777777" w:rsidTr="00A56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FEFD8A1" w14:textId="0EB0A017" w:rsidR="00421C0E" w:rsidRDefault="00421C0E" w:rsidP="00421C0E">
            <w:pPr>
              <w:jc w:val="center"/>
            </w:pPr>
            <w:r>
              <w:t>Filename</w:t>
            </w:r>
          </w:p>
        </w:tc>
        <w:tc>
          <w:tcPr>
            <w:tcW w:w="3419" w:type="dxa"/>
          </w:tcPr>
          <w:p w14:paraId="4F566DAE" w14:textId="2BEC1B91" w:rsidR="00421C0E" w:rsidRDefault="00421C0E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C0E">
              <w:t>MD5</w:t>
            </w:r>
          </w:p>
        </w:tc>
        <w:tc>
          <w:tcPr>
            <w:tcW w:w="1146" w:type="dxa"/>
          </w:tcPr>
          <w:p w14:paraId="41BA9A35" w14:textId="00B3212A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</w:t>
            </w:r>
            <w:r w:rsidR="00421C0E">
              <w:t xml:space="preserve"> Timestamp</w:t>
            </w:r>
          </w:p>
        </w:tc>
        <w:tc>
          <w:tcPr>
            <w:tcW w:w="825" w:type="dxa"/>
          </w:tcPr>
          <w:p w14:paraId="2EBAAF9B" w14:textId="0B11BDD5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Size (in Bytes)</w:t>
            </w:r>
          </w:p>
        </w:tc>
        <w:tc>
          <w:tcPr>
            <w:tcW w:w="2543" w:type="dxa"/>
          </w:tcPr>
          <w:p w14:paraId="4AEFAAAB" w14:textId="0CBFA838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C3706" w14:paraId="65113CC7" w14:textId="77777777" w:rsidTr="00A56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CAD4892" w14:textId="2F768F07" w:rsidR="00421C0E" w:rsidRDefault="004A29C2" w:rsidP="00421C0E">
            <w:r>
              <w:t>not_petya.exe</w:t>
            </w:r>
          </w:p>
        </w:tc>
        <w:tc>
          <w:tcPr>
            <w:tcW w:w="3419" w:type="dxa"/>
          </w:tcPr>
          <w:p w14:paraId="2EC5E8E0" w14:textId="08F92B85" w:rsidR="00421C0E" w:rsidRDefault="00021677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677">
              <w:t>71b6a493388e7d0b40c83ce903bc6b04</w:t>
            </w:r>
          </w:p>
        </w:tc>
        <w:tc>
          <w:tcPr>
            <w:tcW w:w="1146" w:type="dxa"/>
          </w:tcPr>
          <w:p w14:paraId="47AEA6E6" w14:textId="77777777" w:rsidR="004A29C2" w:rsidRDefault="004A29C2" w:rsidP="004A2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2017-06-18 07:14:36 UTC</w:t>
            </w:r>
          </w:p>
          <w:p w14:paraId="79839910" w14:textId="22057D8F" w:rsidR="00421C0E" w:rsidRDefault="00421C0E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5" w:type="dxa"/>
          </w:tcPr>
          <w:p w14:paraId="4893E3C9" w14:textId="3238A7E8" w:rsidR="00421C0E" w:rsidRDefault="004A29C2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362360 bytes</w:t>
            </w:r>
          </w:p>
        </w:tc>
        <w:tc>
          <w:tcPr>
            <w:tcW w:w="2543" w:type="dxa"/>
          </w:tcPr>
          <w:p w14:paraId="6C96824A" w14:textId="65B8A890" w:rsidR="00421C0E" w:rsidRDefault="00DC1CC4" w:rsidP="00A56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Dropper, </w:t>
            </w:r>
            <w:r w:rsidR="00320A11">
              <w:t>Trojan</w:t>
            </w:r>
            <w:r w:rsidR="00CC3706">
              <w:t>-</w:t>
            </w:r>
            <w:r w:rsidR="00320A11">
              <w:t>Ransom.Win32.ExPetr.gen,</w:t>
            </w:r>
            <w:r w:rsidR="00F25766">
              <w:t xml:space="preserve"> </w:t>
            </w:r>
            <w:r w:rsidR="00320A11">
              <w:t xml:space="preserve">Form of </w:t>
            </w:r>
            <w:r w:rsidR="00F25766">
              <w:t>Wiper Malware</w:t>
            </w:r>
            <w:r w:rsidR="00A56954">
              <w:t xml:space="preserve">, </w:t>
            </w:r>
            <w:r w:rsidR="00320A11">
              <w:t>Main Installer</w:t>
            </w:r>
          </w:p>
        </w:tc>
      </w:tr>
    </w:tbl>
    <w:p w14:paraId="264701EF" w14:textId="3FDE4B60" w:rsidR="00275A33" w:rsidRDefault="00275A33" w:rsidP="00421C0E"/>
    <w:p w14:paraId="59C01877" w14:textId="62394B1C" w:rsidR="00873F0D" w:rsidRPr="00873F0D" w:rsidRDefault="00BE16B9" w:rsidP="00873F0D">
      <w:pPr>
        <w:pStyle w:val="Heading2"/>
      </w:pPr>
      <w:bookmarkStart w:id="8" w:name="_Toc93843362"/>
      <w:r>
        <w:t>Exploits/Vunlerabilities</w:t>
      </w:r>
      <w:r w:rsidR="005755CA">
        <w:t xml:space="preserve"> and lateral movement</w:t>
      </w:r>
      <w:bookmarkEnd w:id="8"/>
    </w:p>
    <w:tbl>
      <w:tblPr>
        <w:tblStyle w:val="GridTable4-Accent1"/>
        <w:tblW w:w="9445" w:type="dxa"/>
        <w:tblLook w:val="04A0" w:firstRow="1" w:lastRow="0" w:firstColumn="1" w:lastColumn="0" w:noHBand="0" w:noVBand="1"/>
      </w:tblPr>
      <w:tblGrid>
        <w:gridCol w:w="1870"/>
        <w:gridCol w:w="2175"/>
        <w:gridCol w:w="5400"/>
      </w:tblGrid>
      <w:tr w:rsidR="00BE16B9" w14:paraId="2AA23BD1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CC81D32" w14:textId="77777777" w:rsidR="00BE16B9" w:rsidRDefault="00BE16B9" w:rsidP="002742AD">
            <w:pPr>
              <w:jc w:val="center"/>
            </w:pPr>
            <w:r>
              <w:t>CVE Number</w:t>
            </w:r>
          </w:p>
        </w:tc>
        <w:tc>
          <w:tcPr>
            <w:tcW w:w="2175" w:type="dxa"/>
          </w:tcPr>
          <w:p w14:paraId="3414DE28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400" w:type="dxa"/>
          </w:tcPr>
          <w:p w14:paraId="1F9B79F4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16B9" w14:paraId="251E4B7A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CDD80EB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0144</w:t>
            </w:r>
          </w:p>
        </w:tc>
        <w:tc>
          <w:tcPr>
            <w:tcW w:w="2175" w:type="dxa"/>
          </w:tcPr>
          <w:p w14:paraId="48A76F7E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</w:tcPr>
          <w:p w14:paraId="5A6D107C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exploit is known as ‘Eternal Blue’. It exploits Microsoft’s implementation of the SMBv1 protocol allowing the execution of arbitrary code remotely.</w:t>
            </w:r>
          </w:p>
        </w:tc>
      </w:tr>
      <w:tr w:rsidR="00BE16B9" w14:paraId="08C05104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shd w:val="clear" w:color="auto" w:fill="DEEAF6" w:themeFill="accent1" w:themeFillTint="33"/>
          </w:tcPr>
          <w:p w14:paraId="1642466A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0145</w:t>
            </w:r>
          </w:p>
        </w:tc>
        <w:tc>
          <w:tcPr>
            <w:tcW w:w="2175" w:type="dxa"/>
            <w:shd w:val="clear" w:color="auto" w:fill="DEEAF6" w:themeFill="accent1" w:themeFillTint="33"/>
          </w:tcPr>
          <w:p w14:paraId="079401BD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  <w:shd w:val="clear" w:color="auto" w:fill="DEEAF6" w:themeFill="accent1" w:themeFillTint="33"/>
          </w:tcPr>
          <w:p w14:paraId="54137019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exploit is known as  ‘Eternal Romance’. It exploits Microsoft’s implementation of the SMBv1 protocol allowing the execution of arbitrary code remotely.</w:t>
            </w:r>
          </w:p>
        </w:tc>
      </w:tr>
    </w:tbl>
    <w:p w14:paraId="5631BCC9" w14:textId="12E08E3B" w:rsidR="00B04769" w:rsidRDefault="00BE16B9" w:rsidP="00BE16B9">
      <w:r>
        <w:t xml:space="preserve">The malware exploits the following vulnerabilities </w:t>
      </w:r>
      <w:r w:rsidRPr="00554161">
        <w:rPr>
          <w:b/>
          <w:bCs/>
        </w:rPr>
        <w:t>CVE-2017-0144 and CVE-2017-0145</w:t>
      </w:r>
      <w:r>
        <w:rPr>
          <w:b/>
          <w:bCs/>
        </w:rPr>
        <w:t xml:space="preserve"> </w:t>
      </w:r>
      <w:r>
        <w:t xml:space="preserve">also known as </w:t>
      </w:r>
      <w:r w:rsidRPr="004445EC">
        <w:rPr>
          <w:b/>
          <w:bCs/>
        </w:rPr>
        <w:t>‘Eternal Blue’</w:t>
      </w:r>
      <w:r>
        <w:t xml:space="preserve"> and ‘</w:t>
      </w:r>
      <w:r w:rsidRPr="004445EC">
        <w:rPr>
          <w:b/>
          <w:bCs/>
        </w:rPr>
        <w:t>Eternal Romance’</w:t>
      </w:r>
      <w:r>
        <w:t>. These CVE’s both exploit Microsoft’s implementation of the SMBv1 protocol enabling a threat actor to generate SMBv1 packets to trigger the vulnerability and allow the execution of arbitrary code, spreading to unpatched machines and networks.</w:t>
      </w:r>
      <w:r w:rsidR="00DA1094">
        <w:t xml:space="preserve"> </w:t>
      </w:r>
    </w:p>
    <w:p w14:paraId="355420F2" w14:textId="313FE6FB" w:rsidR="00BE16B9" w:rsidRDefault="00DA1094" w:rsidP="00421C0E">
      <w:r>
        <w:t xml:space="preserve">The Eternal Blue </w:t>
      </w:r>
      <w:r w:rsidR="00795DEA">
        <w:t>vulnerability</w:t>
      </w:r>
      <w:r w:rsidR="00733528">
        <w:t xml:space="preserve"> </w:t>
      </w:r>
      <w:r w:rsidR="006E4537">
        <w:t xml:space="preserve">allows </w:t>
      </w:r>
      <w:r w:rsidR="005C5BCF">
        <w:t>an inter-process communication share (</w:t>
      </w:r>
      <w:r w:rsidR="005C5BCF" w:rsidRPr="005C5BCF">
        <w:rPr>
          <w:b/>
          <w:bCs/>
        </w:rPr>
        <w:t>IPC$</w:t>
      </w:r>
      <w:r w:rsidR="005C5BCF">
        <w:t xml:space="preserve">) </w:t>
      </w:r>
      <w:r w:rsidR="006E4537">
        <w:t>to perform</w:t>
      </w:r>
      <w:r w:rsidR="005C5BCF">
        <w:t xml:space="preserve"> a null session connection</w:t>
      </w:r>
      <w:r w:rsidR="006E4537">
        <w:t xml:space="preserve"> by default</w:t>
      </w:r>
      <w:r w:rsidR="005C5BCF">
        <w:t xml:space="preserve">. </w:t>
      </w:r>
      <w:r w:rsidR="00BB701C">
        <w:t xml:space="preserve">This special share is created by the Windows Server </w:t>
      </w:r>
      <w:r w:rsidR="00040185">
        <w:t>S</w:t>
      </w:r>
      <w:r w:rsidR="00BB701C">
        <w:t xml:space="preserve">ervice </w:t>
      </w:r>
      <w:r w:rsidR="00EF5D97">
        <w:t>and allows the connection to be established by anonymous users</w:t>
      </w:r>
      <w:r w:rsidR="001B401E">
        <w:t xml:space="preserve">/login. NotPetya exploits this vulnerability allowing </w:t>
      </w:r>
      <w:r w:rsidR="00E457B4">
        <w:t>SMB packets over TCP connection</w:t>
      </w:r>
      <w:r w:rsidR="00CA001F">
        <w:t xml:space="preserve"> to open the null session in the </w:t>
      </w:r>
      <w:r w:rsidR="00CA001F">
        <w:rPr>
          <w:b/>
          <w:bCs/>
        </w:rPr>
        <w:t xml:space="preserve">IPC$ </w:t>
      </w:r>
      <w:r w:rsidR="00CA001F">
        <w:t xml:space="preserve">share </w:t>
      </w:r>
      <w:r w:rsidR="0009374B">
        <w:t xml:space="preserve">allowing threat actors to perform network enumeration and to </w:t>
      </w:r>
      <w:r w:rsidR="00B04769">
        <w:t>propagate</w:t>
      </w:r>
      <w:r w:rsidR="0009374B">
        <w:t xml:space="preserve"> the malware</w:t>
      </w:r>
      <w:r w:rsidR="00592AC5">
        <w:t>.</w:t>
      </w:r>
    </w:p>
    <w:p w14:paraId="2D5A19EB" w14:textId="0750ADD8" w:rsidR="00B04769" w:rsidRDefault="00B04769" w:rsidP="00421C0E">
      <w:pPr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lastRenderedPageBreak/>
        <w:fldChar w:fldCharType="begin"/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"https://cdn.discordapp.com/attachments/413680734327406616/934229366462898197/IPC_Exploit_NotPetya.png" \* MERGEFORMATINET </w:instrText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A109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49FDEA9" wp14:editId="642DD794">
            <wp:extent cx="5943600" cy="249555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D29F7D5" w14:textId="4555D767" w:rsidR="00B04769" w:rsidRPr="0095032C" w:rsidRDefault="00B04769" w:rsidP="00B04769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95032C">
        <w:rPr>
          <w:b/>
          <w:bCs/>
        </w:rPr>
        <w:t>3</w:t>
      </w:r>
      <w:r w:rsidR="0030268F" w:rsidRPr="0095032C">
        <w:rPr>
          <w:b/>
          <w:bCs/>
        </w:rPr>
        <w:t>.1</w:t>
      </w:r>
      <w:r w:rsidRPr="0095032C">
        <w:rPr>
          <w:b/>
          <w:bCs/>
        </w:rPr>
        <w:t xml:space="preserve"> – </w:t>
      </w:r>
      <w:r w:rsidRPr="0095032C">
        <w:rPr>
          <w:b/>
          <w:bCs/>
        </w:rPr>
        <w:t>IPC$ Functionality</w:t>
      </w:r>
      <w:r w:rsidR="003854E4">
        <w:rPr>
          <w:b/>
          <w:bCs/>
        </w:rPr>
        <w:t xml:space="preserve"> seen</w:t>
      </w:r>
      <w:r w:rsidRPr="0095032C">
        <w:rPr>
          <w:b/>
          <w:bCs/>
        </w:rPr>
        <w:t xml:space="preserve"> within NotPetya</w:t>
      </w:r>
    </w:p>
    <w:p w14:paraId="6AF1F46E" w14:textId="774DA17C" w:rsidR="00275A33" w:rsidRDefault="00873F0D" w:rsidP="00275A33">
      <w:pPr>
        <w:pStyle w:val="Heading2"/>
      </w:pPr>
      <w:bookmarkStart w:id="9" w:name="_Toc93843363"/>
      <w:r>
        <w:t xml:space="preserve">Privilege </w:t>
      </w:r>
      <w:r w:rsidR="00AF776B">
        <w:t>e</w:t>
      </w:r>
      <w:r>
        <w:t>scalation</w:t>
      </w:r>
      <w:bookmarkEnd w:id="9"/>
    </w:p>
    <w:p w14:paraId="058D46D3" w14:textId="0C20D4E7" w:rsidR="0073428F" w:rsidRPr="0073428F" w:rsidRDefault="006641D1" w:rsidP="00275A33">
      <w:r>
        <w:t>The malware</w:t>
      </w:r>
      <w:r w:rsidR="00F8687A">
        <w:t xml:space="preserve"> first</w:t>
      </w:r>
      <w:r w:rsidR="00723AAE">
        <w:t xml:space="preserve"> attempts</w:t>
      </w:r>
      <w:r w:rsidR="0008739C">
        <w:t xml:space="preserve"> to find and store </w:t>
      </w:r>
      <w:r w:rsidR="005F76EC">
        <w:t xml:space="preserve">how long it has been since the system has started in milliseconds via the </w:t>
      </w:r>
      <w:r w:rsidR="005F76EC">
        <w:rPr>
          <w:b/>
          <w:bCs/>
        </w:rPr>
        <w:t xml:space="preserve">GetTickCount </w:t>
      </w:r>
      <w:r w:rsidR="005F76EC">
        <w:t>API.</w:t>
      </w:r>
      <w:r w:rsidR="00723AAE">
        <w:t xml:space="preserve"> </w:t>
      </w:r>
      <w:r w:rsidR="005F76EC">
        <w:t xml:space="preserve">The malware </w:t>
      </w:r>
      <w:r w:rsidR="00FE6577">
        <w:t>then tries</w:t>
      </w:r>
      <w:r w:rsidR="005F76EC">
        <w:t xml:space="preserve"> </w:t>
      </w:r>
      <w:r w:rsidR="00723AAE">
        <w:t>to gain more privileges</w:t>
      </w:r>
      <w:r w:rsidR="0083294A">
        <w:t xml:space="preserve"> within the operating system</w:t>
      </w:r>
      <w:r w:rsidR="00723AAE">
        <w:t xml:space="preserve"> through the following </w:t>
      </w:r>
      <w:r w:rsidR="002B342E">
        <w:t>table</w:t>
      </w:r>
      <w:r w:rsidR="00723AAE">
        <w:t>:</w:t>
      </w:r>
    </w:p>
    <w:tbl>
      <w:tblPr>
        <w:tblStyle w:val="GridTable4-Accent1"/>
        <w:tblW w:w="4365" w:type="dxa"/>
        <w:tblInd w:w="2488" w:type="dxa"/>
        <w:tblLook w:val="04A0" w:firstRow="1" w:lastRow="0" w:firstColumn="1" w:lastColumn="0" w:noHBand="0" w:noVBand="1"/>
      </w:tblPr>
      <w:tblGrid>
        <w:gridCol w:w="1977"/>
        <w:gridCol w:w="2388"/>
      </w:tblGrid>
      <w:tr w:rsidR="008E53E8" w14:paraId="31482193" w14:textId="77777777" w:rsidTr="0035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7E2C500" w14:textId="21560B42" w:rsidR="008E53E8" w:rsidRDefault="008E53E8" w:rsidP="002742AD">
            <w:pPr>
              <w:jc w:val="center"/>
            </w:pPr>
            <w:r>
              <w:t>Privilege</w:t>
            </w:r>
          </w:p>
        </w:tc>
        <w:tc>
          <w:tcPr>
            <w:tcW w:w="2388" w:type="dxa"/>
          </w:tcPr>
          <w:p w14:paraId="71AC5B40" w14:textId="26506555" w:rsidR="008E53E8" w:rsidRDefault="008E53E8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E53E8" w14:paraId="41DD060E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73CDF71" w14:textId="4D389460" w:rsidR="008E53E8" w:rsidRPr="008E53E8" w:rsidRDefault="008E53E8" w:rsidP="002742AD">
            <w:r w:rsidRPr="008E53E8">
              <w:t>SeShutdownPrivilege</w:t>
            </w:r>
          </w:p>
        </w:tc>
        <w:tc>
          <w:tcPr>
            <w:tcW w:w="2388" w:type="dxa"/>
          </w:tcPr>
          <w:p w14:paraId="3554C021" w14:textId="08FE0014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ability to shut-down the system</w:t>
            </w:r>
          </w:p>
        </w:tc>
      </w:tr>
      <w:tr w:rsidR="008E53E8" w14:paraId="5F10ABFA" w14:textId="77777777" w:rsidTr="00355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  <w:shd w:val="clear" w:color="auto" w:fill="DEEAF6" w:themeFill="accent1" w:themeFillTint="33"/>
          </w:tcPr>
          <w:p w14:paraId="01B4AD50" w14:textId="2B7F9FDC" w:rsidR="008E53E8" w:rsidRPr="008E53E8" w:rsidRDefault="008E53E8" w:rsidP="002742AD">
            <w:r w:rsidRPr="008E53E8">
              <w:t>SeDebugPrivilege</w:t>
            </w:r>
          </w:p>
        </w:tc>
        <w:tc>
          <w:tcPr>
            <w:tcW w:w="2388" w:type="dxa"/>
            <w:shd w:val="clear" w:color="auto" w:fill="DEEAF6" w:themeFill="accent1" w:themeFillTint="33"/>
          </w:tcPr>
          <w:p w14:paraId="0B697F6D" w14:textId="24A729C1" w:rsidR="008E53E8" w:rsidRDefault="008E53E8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ability to debug or adjust memory of a program/process</w:t>
            </w:r>
          </w:p>
        </w:tc>
      </w:tr>
      <w:tr w:rsidR="008E53E8" w14:paraId="780FBA7F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797C520" w14:textId="61059254" w:rsidR="008E53E8" w:rsidRPr="008E53E8" w:rsidRDefault="008E53E8" w:rsidP="002742AD">
            <w:r w:rsidRPr="008E53E8">
              <w:t>SeTcbPrivilege</w:t>
            </w:r>
          </w:p>
        </w:tc>
        <w:tc>
          <w:tcPr>
            <w:tcW w:w="2388" w:type="dxa"/>
          </w:tcPr>
          <w:p w14:paraId="64722275" w14:textId="2B36C6A9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user t</w:t>
            </w:r>
            <w:r w:rsidR="002925BF">
              <w:t xml:space="preserve">o access higher privileges </w:t>
            </w:r>
            <w:r>
              <w:t xml:space="preserve">of the Operating </w:t>
            </w:r>
            <w:r w:rsidR="00773983">
              <w:t>Subsystem</w:t>
            </w:r>
          </w:p>
        </w:tc>
      </w:tr>
    </w:tbl>
    <w:p w14:paraId="0B39DFF9" w14:textId="5816BE9D" w:rsidR="0030268F" w:rsidRPr="0030268F" w:rsidRDefault="0030268F" w:rsidP="0030268F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30268F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6432" behindDoc="0" locked="0" layoutInCell="1" allowOverlap="1" wp14:anchorId="296B0F62" wp14:editId="640D807F">
            <wp:simplePos x="0" y="0"/>
            <wp:positionH relativeFrom="column">
              <wp:posOffset>1006616</wp:posOffset>
            </wp:positionH>
            <wp:positionV relativeFrom="paragraph">
              <wp:posOffset>38100</wp:posOffset>
            </wp:positionV>
            <wp:extent cx="4060825" cy="2032000"/>
            <wp:effectExtent l="0" t="0" r="3175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"https://cdn.discordapp.com/attachments/413680734327406616/934293597853978704/Se.png" \* MERGEFORMATINET </w:instrText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F65D1A0" w14:textId="3BB9328E" w:rsidR="00275A33" w:rsidRDefault="0035552D" w:rsidP="00275A33">
      <w:pPr>
        <w:rPr>
          <w:b/>
          <w:bCs/>
        </w:rPr>
      </w:pP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"https://cdn.discordapp.com/attachments/413680734327406616/934286187127001118/PrivEsc.png" \* MERGEFORMATINET </w:instrText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C3FC85E" w14:textId="77777777" w:rsidR="0030268F" w:rsidRDefault="0030268F" w:rsidP="00275A33"/>
    <w:p w14:paraId="7E2F0DBA" w14:textId="77777777" w:rsidR="0030268F" w:rsidRDefault="0030268F" w:rsidP="00275A33"/>
    <w:p w14:paraId="0DE6C766" w14:textId="77777777" w:rsidR="0030268F" w:rsidRDefault="0030268F" w:rsidP="00275A33"/>
    <w:p w14:paraId="624961A0" w14:textId="77777777" w:rsidR="0030268F" w:rsidRDefault="0030268F" w:rsidP="00275A33"/>
    <w:p w14:paraId="2829CDDE" w14:textId="77777777" w:rsidR="0030268F" w:rsidRDefault="0030268F" w:rsidP="00275A33"/>
    <w:p w14:paraId="28438D54" w14:textId="7950283C" w:rsidR="0030268F" w:rsidRPr="008C1346" w:rsidRDefault="008626AC" w:rsidP="008C1346">
      <w:pPr>
        <w:ind w:left="720" w:firstLine="720"/>
        <w:rPr>
          <w:b/>
          <w:bCs/>
        </w:rPr>
      </w:pPr>
      <w:r>
        <w:rPr>
          <w:b/>
          <w:bCs/>
        </w:rPr>
        <w:t xml:space="preserve"> </w:t>
      </w:r>
      <w:r w:rsidR="000F6B3A" w:rsidRPr="0095032C">
        <w:rPr>
          <w:b/>
          <w:bCs/>
        </w:rPr>
        <w:t xml:space="preserve">Figure </w:t>
      </w:r>
      <w:r w:rsidR="005B0729">
        <w:rPr>
          <w:b/>
          <w:bCs/>
        </w:rPr>
        <w:t>4</w:t>
      </w:r>
      <w:r w:rsidR="000F6B3A" w:rsidRPr="0095032C">
        <w:rPr>
          <w:b/>
          <w:bCs/>
        </w:rPr>
        <w:t>.</w:t>
      </w:r>
      <w:r w:rsidR="005B0729">
        <w:rPr>
          <w:b/>
          <w:bCs/>
        </w:rPr>
        <w:t xml:space="preserve">1 </w:t>
      </w:r>
      <w:r w:rsidR="000F6B3A" w:rsidRPr="0095032C">
        <w:rPr>
          <w:b/>
          <w:bCs/>
        </w:rPr>
        <w:t>–</w:t>
      </w:r>
      <w:r w:rsidR="000F6B3A">
        <w:rPr>
          <w:b/>
          <w:bCs/>
        </w:rPr>
        <w:t xml:space="preserve"> Showcasing</w:t>
      </w:r>
      <w:r w:rsidR="000F6B3A" w:rsidRPr="0095032C">
        <w:rPr>
          <w:b/>
          <w:bCs/>
        </w:rPr>
        <w:t xml:space="preserve"> </w:t>
      </w:r>
      <w:r w:rsidR="000F6B3A">
        <w:rPr>
          <w:b/>
          <w:bCs/>
        </w:rPr>
        <w:t>GetTickCount, SeShutdownPrivilege, SeDebugPrivilege</w:t>
      </w:r>
    </w:p>
    <w:p w14:paraId="4D162C88" w14:textId="033726AD" w:rsidR="0035552D" w:rsidRDefault="005C1840" w:rsidP="00275A33">
      <w:pPr>
        <w:rPr>
          <w:b/>
          <w:bCs/>
        </w:rPr>
      </w:pPr>
      <w:r>
        <w:lastRenderedPageBreak/>
        <w:t xml:space="preserve">It rewrites the </w:t>
      </w:r>
      <w:proofErr w:type="spellStart"/>
      <w:r>
        <w:t>DesiredAccess</w:t>
      </w:r>
      <w:proofErr w:type="spellEnd"/>
      <w:r>
        <w:t xml:space="preserve"> </w:t>
      </w:r>
      <w:r w:rsidR="00700F72">
        <w:t>to</w:t>
      </w:r>
      <w:r>
        <w:t xml:space="preserve"> TOKEN_ADJUST_PRIVILEGES for these </w:t>
      </w:r>
      <w:r w:rsidR="00433BA4">
        <w:t xml:space="preserve">privileges via the API’s </w:t>
      </w:r>
      <w:r w:rsidR="00433BA4">
        <w:rPr>
          <w:b/>
          <w:bCs/>
        </w:rPr>
        <w:t>OpenProcessToken, LookupPrivilegeValueW, AdjustTokenPrivileges</w:t>
      </w:r>
      <w:r w:rsidR="00792DC1">
        <w:rPr>
          <w:b/>
          <w:bCs/>
        </w:rPr>
        <w:t xml:space="preserve">. </w:t>
      </w:r>
    </w:p>
    <w:p w14:paraId="7BE7DB96" w14:textId="24589F2F" w:rsidR="004260E2" w:rsidRPr="004260E2" w:rsidRDefault="004260E2" w:rsidP="004260E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4260E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5408" behindDoc="0" locked="0" layoutInCell="1" allowOverlap="1" wp14:anchorId="090E127C" wp14:editId="426139E6">
            <wp:simplePos x="0" y="0"/>
            <wp:positionH relativeFrom="column">
              <wp:posOffset>677334</wp:posOffset>
            </wp:positionH>
            <wp:positionV relativeFrom="paragraph">
              <wp:posOffset>-4445</wp:posOffset>
            </wp:positionV>
            <wp:extent cx="4521200" cy="1565275"/>
            <wp:effectExtent l="0" t="0" r="0" b="0"/>
            <wp:wrapSquare wrapText="bothSides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"https://cdn.discordapp.com/attachments/413680734327406616/934292243815235585/SeShutdownPriv.png" \* MERGEFORMATINET </w:instrText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4BABEC04" w14:textId="77777777" w:rsidR="008E22E1" w:rsidRPr="00433BA4" w:rsidRDefault="008E22E1" w:rsidP="00275A33">
      <w:pPr>
        <w:rPr>
          <w:b/>
          <w:bCs/>
        </w:rPr>
      </w:pPr>
    </w:p>
    <w:p w14:paraId="1C7EECB1" w14:textId="4C4B0B21" w:rsidR="0035552D" w:rsidRDefault="0035552D" w:rsidP="00275A33">
      <w:pPr>
        <w:rPr>
          <w:b/>
          <w:bCs/>
        </w:rPr>
      </w:pPr>
    </w:p>
    <w:p w14:paraId="75F6E01B" w14:textId="1B0053F6" w:rsidR="0035552D" w:rsidRDefault="0035552D" w:rsidP="00275A33">
      <w:pPr>
        <w:rPr>
          <w:b/>
          <w:bCs/>
        </w:rPr>
      </w:pPr>
    </w:p>
    <w:p w14:paraId="76A1CA6C" w14:textId="22017074" w:rsidR="0035552D" w:rsidRDefault="0035552D" w:rsidP="00275A33">
      <w:pPr>
        <w:rPr>
          <w:b/>
          <w:bCs/>
        </w:rPr>
      </w:pPr>
    </w:p>
    <w:p w14:paraId="7796CFD0" w14:textId="77777777" w:rsidR="005F17AA" w:rsidRDefault="005F17AA" w:rsidP="005F17AA">
      <w:pPr>
        <w:jc w:val="center"/>
        <w:rPr>
          <w:b/>
          <w:bCs/>
        </w:rPr>
      </w:pPr>
    </w:p>
    <w:p w14:paraId="0711E86F" w14:textId="4FA8E61D" w:rsidR="0035552D" w:rsidRDefault="005F17AA" w:rsidP="005F17AA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5B0729">
        <w:rPr>
          <w:b/>
          <w:bCs/>
        </w:rPr>
        <w:t xml:space="preserve">4.2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proofErr w:type="spellStart"/>
      <w:r>
        <w:rPr>
          <w:b/>
          <w:bCs/>
        </w:rPr>
        <w:t>DesiredAccess</w:t>
      </w:r>
      <w:proofErr w:type="spellEnd"/>
      <w:r>
        <w:rPr>
          <w:b/>
          <w:bCs/>
        </w:rPr>
        <w:t xml:space="preserve"> = TOKEN_ADJUST_PRIVILEGES</w:t>
      </w:r>
    </w:p>
    <w:p w14:paraId="1D90D43C" w14:textId="7605113C" w:rsidR="00276ABB" w:rsidRPr="00AD184E" w:rsidRDefault="00F21EAE" w:rsidP="00276ABB">
      <w:r>
        <w:t>Once the malware gains all privileges, it is able to propagate more of its functions via the SMB Eternal Blue exploit, force shutdown and reboot the infected machine via</w:t>
      </w:r>
      <w:r w:rsidR="00F5580E">
        <w:t xml:space="preserve"> the</w:t>
      </w:r>
      <w:r>
        <w:t xml:space="preserve"> </w:t>
      </w:r>
      <w:r>
        <w:rPr>
          <w:b/>
          <w:bCs/>
        </w:rPr>
        <w:t>S</w:t>
      </w:r>
      <w:r w:rsidR="00190E42">
        <w:rPr>
          <w:b/>
          <w:bCs/>
        </w:rPr>
        <w:t xml:space="preserve">eShutdownPrivilege </w:t>
      </w:r>
      <w:r w:rsidR="00F5580E">
        <w:t xml:space="preserve">level and </w:t>
      </w:r>
      <w:r w:rsidR="00AA558F">
        <w:t>encrypt and overwrite data in hard</w:t>
      </w:r>
      <w:r w:rsidR="00AD184E">
        <w:t>-</w:t>
      </w:r>
      <w:r w:rsidR="00AA558F">
        <w:t xml:space="preserve">drives </w:t>
      </w:r>
      <w:r w:rsidR="00AD184E">
        <w:t xml:space="preserve">making them unusable via </w:t>
      </w:r>
      <w:r w:rsidR="00AD184E">
        <w:rPr>
          <w:b/>
          <w:bCs/>
        </w:rPr>
        <w:t>Se</w:t>
      </w:r>
      <w:r w:rsidR="00231F06">
        <w:rPr>
          <w:b/>
          <w:bCs/>
        </w:rPr>
        <w:t>Debug</w:t>
      </w:r>
      <w:r w:rsidR="00AD184E">
        <w:rPr>
          <w:b/>
          <w:bCs/>
        </w:rPr>
        <w:t>Privilege</w:t>
      </w:r>
      <w:r w:rsidR="00231F06">
        <w:rPr>
          <w:b/>
          <w:bCs/>
        </w:rPr>
        <w:t xml:space="preserve"> </w:t>
      </w:r>
      <w:r w:rsidR="00231F06">
        <w:t xml:space="preserve">and </w:t>
      </w:r>
      <w:r w:rsidR="00231F06">
        <w:rPr>
          <w:b/>
          <w:bCs/>
        </w:rPr>
        <w:t>SeTcbPrivilege</w:t>
      </w:r>
      <w:r w:rsidR="00AD184E">
        <w:t>.</w:t>
      </w:r>
    </w:p>
    <w:p w14:paraId="556B5C66" w14:textId="6239B762" w:rsidR="005B0729" w:rsidRDefault="00EE1F8C" w:rsidP="005B0729">
      <w:pPr>
        <w:pStyle w:val="Heading2"/>
      </w:pPr>
      <w:bookmarkStart w:id="10" w:name="_Toc93843364"/>
      <w:r>
        <w:t>Network enumeration</w:t>
      </w:r>
      <w:bookmarkEnd w:id="10"/>
    </w:p>
    <w:p w14:paraId="5B3D0770" w14:textId="2F801CDD" w:rsidR="00EE1F8C" w:rsidRDefault="005331AE" w:rsidP="00EE1F8C">
      <w:r>
        <w:t xml:space="preserve">The malware </w:t>
      </w:r>
      <w:r w:rsidR="00E13C29">
        <w:t>attempts to gather network</w:t>
      </w:r>
      <w:r w:rsidR="00F412FE">
        <w:t xml:space="preserve"> and computer </w:t>
      </w:r>
      <w:r w:rsidR="00E13C29">
        <w:t xml:space="preserve">information on an infected machine such as </w:t>
      </w:r>
      <w:r w:rsidR="00F412FE">
        <w:t>IP addresses, subnet-masks</w:t>
      </w:r>
      <w:r w:rsidR="000D1021">
        <w:t>, computer name</w:t>
      </w:r>
      <w:r w:rsidR="00CA3DE1">
        <w:t xml:space="preserve"> and </w:t>
      </w:r>
      <w:r w:rsidR="00BD04AF">
        <w:t xml:space="preserve">computer </w:t>
      </w:r>
      <w:r w:rsidR="00E70FDA">
        <w:t xml:space="preserve">version by creating </w:t>
      </w:r>
      <w:r w:rsidR="00BF1627">
        <w:t>a</w:t>
      </w:r>
      <w:r w:rsidR="00E70FDA">
        <w:t xml:space="preserve"> thread</w:t>
      </w:r>
      <w:r w:rsidR="00BF1627">
        <w:t xml:space="preserve"> via the </w:t>
      </w:r>
      <w:proofErr w:type="spellStart"/>
      <w:r w:rsidR="00BF1627">
        <w:rPr>
          <w:b/>
          <w:bCs/>
        </w:rPr>
        <w:t>CreateThread</w:t>
      </w:r>
      <w:proofErr w:type="spellEnd"/>
      <w:r w:rsidR="00BF1627">
        <w:t xml:space="preserve"> API and executing it</w:t>
      </w:r>
      <w:r w:rsidR="00E70FDA">
        <w:t xml:space="preserve"> to see </w:t>
      </w:r>
      <w:r w:rsidR="00B74181">
        <w:t xml:space="preserve">if the malware can connect to SMB port 445. </w:t>
      </w:r>
    </w:p>
    <w:p w14:paraId="68D32A83" w14:textId="08EEAFCA" w:rsidR="00B74181" w:rsidRDefault="000C52DB" w:rsidP="00EE1F8C">
      <w:r>
        <w:t xml:space="preserve">Interesting API’s </w:t>
      </w:r>
      <w:r w:rsidR="0043142C">
        <w:t>invoked</w:t>
      </w:r>
      <w:r w:rsidR="005C0F0F">
        <w:t xml:space="preserve"> by the malware</w:t>
      </w:r>
      <w:r w:rsidR="0043142C">
        <w:t xml:space="preserve"> </w:t>
      </w:r>
      <w:r w:rsidR="00D6656E">
        <w:t>that</w:t>
      </w:r>
      <w:r w:rsidR="0043142C">
        <w:t xml:space="preserve"> allow network enumeration are as follows: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E71AAF" w14:paraId="312D4D55" w14:textId="77777777" w:rsidTr="00C72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3325FDD" w14:textId="0B7B0258" w:rsidR="00E71AAF" w:rsidRDefault="00E71AAF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4E947A86" w14:textId="77777777" w:rsidR="00E71AAF" w:rsidRDefault="00E71AAF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71AAF" w14:paraId="440FF8D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1FC89E0" w14:textId="7B62E6AB" w:rsidR="00E71AAF" w:rsidRPr="008E53E8" w:rsidRDefault="00E71AAF" w:rsidP="002742AD">
            <w:r>
              <w:t>GetIPNetTable</w:t>
            </w:r>
          </w:p>
        </w:tc>
        <w:tc>
          <w:tcPr>
            <w:tcW w:w="5528" w:type="dxa"/>
          </w:tcPr>
          <w:p w14:paraId="4042219A" w14:textId="0634B700" w:rsidR="00E71AAF" w:rsidRDefault="00E71AA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Retrieve IPv4 to physical address mapping table</w:t>
            </w:r>
          </w:p>
        </w:tc>
      </w:tr>
      <w:tr w:rsidR="00E71AAF" w14:paraId="759FBFA5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3CB5A61" w14:textId="61C484B7" w:rsidR="00E71AAF" w:rsidRPr="00E71AAF" w:rsidRDefault="00E71AAF" w:rsidP="002742AD">
            <w:r>
              <w:t>GetExtendedTCPTable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1B570D23" w14:textId="2E67010F" w:rsidR="00E71AAF" w:rsidRDefault="00E71AA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a table that contains a list of TCP endpoints</w:t>
            </w:r>
          </w:p>
        </w:tc>
      </w:tr>
      <w:tr w:rsidR="00E71AAF" w14:paraId="49D142C8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C88052C" w14:textId="73ABDD56" w:rsidR="00E71AAF" w:rsidRPr="008E53E8" w:rsidRDefault="00E71AAF" w:rsidP="002742AD">
            <w:r>
              <w:t>Net</w:t>
            </w:r>
            <w:r w:rsidR="00D449DF">
              <w:t>ServerEnum</w:t>
            </w:r>
          </w:p>
        </w:tc>
        <w:tc>
          <w:tcPr>
            <w:tcW w:w="5528" w:type="dxa"/>
          </w:tcPr>
          <w:p w14:paraId="593B0F92" w14:textId="55E3BE39" w:rsidR="00E71AAF" w:rsidRDefault="00933C4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Servers visible in a domain</w:t>
            </w:r>
          </w:p>
        </w:tc>
      </w:tr>
      <w:tr w:rsidR="00933C4F" w14:paraId="3E3041C4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436CF858" w14:textId="7D2EA852" w:rsidR="00933C4F" w:rsidRDefault="00933C4F" w:rsidP="002742AD">
            <w:r>
              <w:t>NetServerGetInfo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46802C4C" w14:textId="6B09A9B1" w:rsidR="00933C4F" w:rsidRDefault="00933C4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configuration information for a server</w:t>
            </w:r>
          </w:p>
        </w:tc>
      </w:tr>
      <w:tr w:rsidR="00F84DCD" w14:paraId="0F3BDA0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7333D9B" w14:textId="5B621759" w:rsidR="00F84DCD" w:rsidRDefault="00F84DCD" w:rsidP="002742AD">
            <w:r>
              <w:t>WnetOpenEnumW/WnetEnumResourceW</w:t>
            </w:r>
          </w:p>
        </w:tc>
        <w:tc>
          <w:tcPr>
            <w:tcW w:w="5528" w:type="dxa"/>
          </w:tcPr>
          <w:p w14:paraId="13CF3548" w14:textId="73DCE621" w:rsidR="00F84DCD" w:rsidRDefault="00F84DCD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Enumerate for network resources and connections</w:t>
            </w:r>
          </w:p>
        </w:tc>
      </w:tr>
      <w:tr w:rsidR="00F84DCD" w14:paraId="2FF3F096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C214695" w14:textId="1AB3A266" w:rsidR="00F84DCD" w:rsidRDefault="00F84DCD" w:rsidP="002742AD">
            <w:r>
              <w:t>GetAdapterInfo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639D9898" w14:textId="082C9049" w:rsidR="00F84DCD" w:rsidRDefault="00F84DC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 Adapter/IP information from local machine</w:t>
            </w:r>
          </w:p>
        </w:tc>
      </w:tr>
    </w:tbl>
    <w:p w14:paraId="6F837F22" w14:textId="30DD3D78" w:rsidR="00D734D0" w:rsidRPr="00D734D0" w:rsidRDefault="00D734D0" w:rsidP="00D734D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734D0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2506E60B" wp14:editId="53B1C491">
            <wp:simplePos x="0" y="0"/>
            <wp:positionH relativeFrom="column">
              <wp:posOffset>553155</wp:posOffset>
            </wp:positionH>
            <wp:positionV relativeFrom="paragraph">
              <wp:posOffset>0</wp:posOffset>
            </wp:positionV>
            <wp:extent cx="4808220" cy="2235200"/>
            <wp:effectExtent l="0" t="0" r="5080" b="0"/>
            <wp:wrapSquare wrapText="bothSides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"https://cdn.discordapp.com/attachments/413680734327406616/934311853012705331/IPInf.png" \* MERGEFORMATINET </w:instrText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1285833C" w14:textId="6E466FB3" w:rsidR="002B5F7D" w:rsidRDefault="002B5F7D" w:rsidP="00F84DCD"/>
    <w:p w14:paraId="1F3826D5" w14:textId="48367625" w:rsidR="00D734D0" w:rsidRDefault="00D734D0" w:rsidP="00F84DCD"/>
    <w:p w14:paraId="6C5F4F31" w14:textId="1F6DFE45" w:rsidR="00D734D0" w:rsidRDefault="00D734D0" w:rsidP="00F84DCD"/>
    <w:p w14:paraId="59C04D18" w14:textId="415A7C1E" w:rsidR="00D734D0" w:rsidRDefault="00D734D0" w:rsidP="00F84DCD"/>
    <w:p w14:paraId="4758620A" w14:textId="24B5FCFD" w:rsidR="00D734D0" w:rsidRDefault="00D734D0" w:rsidP="00F84DCD"/>
    <w:p w14:paraId="74B74A34" w14:textId="328BDEE4" w:rsidR="00D734D0" w:rsidRDefault="00D734D0" w:rsidP="00F84DCD"/>
    <w:p w14:paraId="3AF29071" w14:textId="069C2110" w:rsidR="00D734D0" w:rsidRDefault="00D734D0" w:rsidP="00F84DCD"/>
    <w:p w14:paraId="2EAD0668" w14:textId="7D762AE3" w:rsidR="00D734D0" w:rsidRPr="00D734D0" w:rsidRDefault="00792F64" w:rsidP="002E717A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D734D0" w:rsidRPr="0095032C">
        <w:rPr>
          <w:b/>
          <w:bCs/>
        </w:rPr>
        <w:t xml:space="preserve">Figure </w:t>
      </w:r>
      <w:r w:rsidR="00D734D0">
        <w:rPr>
          <w:b/>
          <w:bCs/>
        </w:rPr>
        <w:t>5.1</w:t>
      </w:r>
      <w:r w:rsidR="00D734D0">
        <w:rPr>
          <w:b/>
          <w:bCs/>
        </w:rPr>
        <w:t xml:space="preserve"> </w:t>
      </w:r>
      <w:r w:rsidR="00D734D0" w:rsidRPr="0095032C">
        <w:rPr>
          <w:b/>
          <w:bCs/>
        </w:rPr>
        <w:t>–</w:t>
      </w:r>
      <w:r w:rsidR="00D734D0">
        <w:rPr>
          <w:b/>
          <w:bCs/>
        </w:rPr>
        <w:t xml:space="preserve"> Showcasing</w:t>
      </w:r>
      <w:r w:rsidR="00D734D0" w:rsidRPr="0095032C">
        <w:rPr>
          <w:b/>
          <w:bCs/>
        </w:rPr>
        <w:t xml:space="preserve"> </w:t>
      </w:r>
      <w:r w:rsidR="00D734D0">
        <w:rPr>
          <w:b/>
          <w:bCs/>
        </w:rPr>
        <w:t>IP, Subnet</w:t>
      </w:r>
      <w:r w:rsidR="006E3A59">
        <w:rPr>
          <w:b/>
          <w:bCs/>
        </w:rPr>
        <w:t xml:space="preserve"> </w:t>
      </w:r>
      <w:r w:rsidR="00D734D0">
        <w:rPr>
          <w:b/>
          <w:bCs/>
        </w:rPr>
        <w:t>mask Collection</w:t>
      </w:r>
    </w:p>
    <w:p w14:paraId="43483934" w14:textId="62021C6F" w:rsidR="000F1D2A" w:rsidRDefault="00FD64B1" w:rsidP="00EE1F8C">
      <w:r>
        <w:t xml:space="preserve">If the malware is able to gather information about a </w:t>
      </w:r>
      <w:r w:rsidR="002F3432">
        <w:t>machine or server</w:t>
      </w:r>
      <w:r w:rsidR="00567423">
        <w:t>,</w:t>
      </w:r>
      <w:r>
        <w:t xml:space="preserve"> it will use DHCP </w:t>
      </w:r>
      <w:r w:rsidR="00346B70">
        <w:t>for enumeration to get the IP addresses of infected machines and use</w:t>
      </w:r>
      <w:r w:rsidR="00AC726F">
        <w:t>s</w:t>
      </w:r>
      <w:r w:rsidR="00346B70">
        <w:t xml:space="preserve"> SMB </w:t>
      </w:r>
      <w:r w:rsidR="004E4E77">
        <w:t>from</w:t>
      </w:r>
      <w:r w:rsidR="000F1D2A">
        <w:t xml:space="preserve"> the</w:t>
      </w:r>
      <w:r w:rsidR="004E4E77">
        <w:t xml:space="preserve"> Eternal Blue exploit to connect to more </w:t>
      </w:r>
      <w:r w:rsidR="00284249">
        <w:t>hosts</w:t>
      </w:r>
      <w:r w:rsidR="004E4E77">
        <w:t>.</w:t>
      </w:r>
      <w:r w:rsidR="000F1D2A">
        <w:t xml:space="preserve"> </w:t>
      </w:r>
    </w:p>
    <w:p w14:paraId="7DE91E0E" w14:textId="4C530645" w:rsidR="00F32ECF" w:rsidRPr="00EE1F8C" w:rsidRDefault="000F1D2A" w:rsidP="00EE1F8C">
      <w:r>
        <w:t>It does this through the following API’s: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A44552" w14:paraId="22A812BB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E10F6B5" w14:textId="77777777" w:rsidR="00A44552" w:rsidRDefault="00A44552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5BD55844" w14:textId="77777777" w:rsidR="00A44552" w:rsidRDefault="00A44552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4552" w14:paraId="2A668C1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4E3443C" w14:textId="142C9771" w:rsidR="00A44552" w:rsidRPr="008E53E8" w:rsidRDefault="00A44552" w:rsidP="002742AD">
            <w:proofErr w:type="spellStart"/>
            <w:r>
              <w:t>DhcpEnumSubnets</w:t>
            </w:r>
            <w:proofErr w:type="spellEnd"/>
          </w:p>
        </w:tc>
        <w:tc>
          <w:tcPr>
            <w:tcW w:w="5528" w:type="dxa"/>
          </w:tcPr>
          <w:p w14:paraId="3DBD8365" w14:textId="012CBAA8" w:rsidR="00A44552" w:rsidRDefault="002439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enumerated list of subnets from DHCP ser</w:t>
            </w:r>
            <w:r w:rsidR="00664B57">
              <w:t>ver</w:t>
            </w:r>
          </w:p>
        </w:tc>
      </w:tr>
      <w:tr w:rsidR="00A44552" w14:paraId="00055930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B1A06E2" w14:textId="42EA51EE" w:rsidR="00A44552" w:rsidRPr="00E71AAF" w:rsidRDefault="00A44552" w:rsidP="002742AD">
            <w:proofErr w:type="spellStart"/>
            <w:r>
              <w:t>DhcpGetSubnetInfo</w:t>
            </w:r>
            <w:proofErr w:type="spellEnd"/>
          </w:p>
        </w:tc>
        <w:tc>
          <w:tcPr>
            <w:tcW w:w="5528" w:type="dxa"/>
            <w:shd w:val="clear" w:color="auto" w:fill="DEEAF6" w:themeFill="accent1" w:themeFillTint="33"/>
          </w:tcPr>
          <w:p w14:paraId="7086D77A" w14:textId="5D2DAACC" w:rsidR="00A44552" w:rsidRDefault="00E70FA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Returns information on a s</w:t>
            </w:r>
            <w:r w:rsidR="007D2620">
              <w:t>pecific subnet</w:t>
            </w:r>
          </w:p>
        </w:tc>
      </w:tr>
      <w:tr w:rsidR="00A44552" w14:paraId="029E18F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83B2F45" w14:textId="78E047B8" w:rsidR="00A44552" w:rsidRPr="008E53E8" w:rsidRDefault="00A44552" w:rsidP="002742AD">
            <w:proofErr w:type="spellStart"/>
            <w:r>
              <w:t>DhcpEnumSubnetClients</w:t>
            </w:r>
            <w:proofErr w:type="spellEnd"/>
          </w:p>
        </w:tc>
        <w:tc>
          <w:tcPr>
            <w:tcW w:w="5528" w:type="dxa"/>
          </w:tcPr>
          <w:p w14:paraId="41916A0C" w14:textId="46376490" w:rsidR="00A44552" w:rsidRDefault="00CA0DC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CA0DC6">
              <w:t>eturns an enumerated list of clients with served IP addresses in the specified subnet</w:t>
            </w:r>
          </w:p>
        </w:tc>
      </w:tr>
    </w:tbl>
    <w:p w14:paraId="59440DB5" w14:textId="21C655E3" w:rsidR="005B0729" w:rsidRDefault="00F62801" w:rsidP="005B0729">
      <w:pPr>
        <w:rPr>
          <w:b/>
          <w:bCs/>
        </w:rPr>
      </w:pPr>
      <w:r w:rsidRPr="00F62801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7456" behindDoc="0" locked="0" layoutInCell="1" allowOverlap="1" wp14:anchorId="7BF72B66" wp14:editId="79BE9412">
            <wp:simplePos x="0" y="0"/>
            <wp:positionH relativeFrom="column">
              <wp:posOffset>970492</wp:posOffset>
            </wp:positionH>
            <wp:positionV relativeFrom="paragraph">
              <wp:posOffset>144145</wp:posOffset>
            </wp:positionV>
            <wp:extent cx="4023995" cy="2381885"/>
            <wp:effectExtent l="0" t="0" r="1905" b="571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1AC00" w14:textId="2BB033F7" w:rsidR="00F62801" w:rsidRPr="00F62801" w:rsidRDefault="00F62801" w:rsidP="00F6280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"https://cdn.discordapp.com/attachments/413680734327406616/934310668386054174/DHCPSubnet.png" \* MERGEFORMATINET </w:instrText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0B07B37" w14:textId="50D9A00F" w:rsidR="00F62801" w:rsidRDefault="00F62801" w:rsidP="005B0729">
      <w:pPr>
        <w:rPr>
          <w:b/>
          <w:bCs/>
        </w:rPr>
      </w:pPr>
    </w:p>
    <w:p w14:paraId="47DE3AF0" w14:textId="3387DAB6" w:rsidR="00F62801" w:rsidRDefault="00F62801" w:rsidP="005B0729">
      <w:pPr>
        <w:rPr>
          <w:b/>
          <w:bCs/>
        </w:rPr>
      </w:pPr>
    </w:p>
    <w:p w14:paraId="7DDE4391" w14:textId="6ADA17A6" w:rsidR="00F62801" w:rsidRDefault="00F62801" w:rsidP="005B0729">
      <w:pPr>
        <w:rPr>
          <w:b/>
          <w:bCs/>
        </w:rPr>
      </w:pPr>
    </w:p>
    <w:p w14:paraId="4BCA3331" w14:textId="05AD2EA3" w:rsidR="00F62801" w:rsidRDefault="00F62801" w:rsidP="005B0729">
      <w:pPr>
        <w:rPr>
          <w:b/>
          <w:bCs/>
        </w:rPr>
      </w:pPr>
    </w:p>
    <w:p w14:paraId="5FE2CFDF" w14:textId="0118329C" w:rsidR="00F62801" w:rsidRDefault="00F62801" w:rsidP="005B0729">
      <w:pPr>
        <w:rPr>
          <w:b/>
          <w:bCs/>
        </w:rPr>
      </w:pPr>
    </w:p>
    <w:p w14:paraId="185A3DA0" w14:textId="3C732D09" w:rsidR="00F62801" w:rsidRDefault="00F62801" w:rsidP="005B0729">
      <w:pPr>
        <w:rPr>
          <w:b/>
          <w:bCs/>
        </w:rPr>
      </w:pPr>
    </w:p>
    <w:p w14:paraId="4CC86991" w14:textId="77777777" w:rsidR="00F62801" w:rsidRDefault="00F62801" w:rsidP="00F62801">
      <w:pPr>
        <w:jc w:val="center"/>
        <w:rPr>
          <w:b/>
          <w:bCs/>
        </w:rPr>
      </w:pPr>
    </w:p>
    <w:p w14:paraId="53305971" w14:textId="1B9C19BD" w:rsidR="00F62801" w:rsidRDefault="00F62801" w:rsidP="00F62801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5.2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proofErr w:type="spellStart"/>
      <w:r>
        <w:rPr>
          <w:b/>
          <w:bCs/>
        </w:rPr>
        <w:t>D</w:t>
      </w:r>
      <w:r w:rsidR="00C06EC8">
        <w:rPr>
          <w:b/>
          <w:bCs/>
        </w:rPr>
        <w:t>hcpEnumSubnets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</w:t>
      </w:r>
      <w:r w:rsidR="00C06EC8">
        <w:rPr>
          <w:b/>
          <w:bCs/>
        </w:rPr>
        <w:t>hcp</w:t>
      </w:r>
      <w:r>
        <w:rPr>
          <w:b/>
          <w:bCs/>
        </w:rPr>
        <w:t>GetSubnetInfo</w:t>
      </w:r>
      <w:proofErr w:type="spellEnd"/>
    </w:p>
    <w:p w14:paraId="16A5B7FF" w14:textId="6C0BBE78" w:rsidR="00F62801" w:rsidRDefault="00F62801" w:rsidP="005B0729">
      <w:pPr>
        <w:rPr>
          <w:b/>
          <w:bCs/>
        </w:rPr>
      </w:pPr>
    </w:p>
    <w:p w14:paraId="0AFE69BA" w14:textId="215572AB" w:rsidR="000B6FD3" w:rsidRDefault="001511C0" w:rsidP="000B6FD3">
      <w:pPr>
        <w:pStyle w:val="Heading2"/>
      </w:pPr>
      <w:bookmarkStart w:id="11" w:name="_Toc93843365"/>
      <w:r>
        <w:lastRenderedPageBreak/>
        <w:t>Resource</w:t>
      </w:r>
      <w:r w:rsidR="0041487C">
        <w:t>s</w:t>
      </w:r>
      <w:r w:rsidR="00442D4A">
        <w:t xml:space="preserve"> analysis</w:t>
      </w:r>
      <w:r w:rsidR="00111E4C">
        <w:t xml:space="preserve"> and examination</w:t>
      </w:r>
      <w:bookmarkEnd w:id="11"/>
    </w:p>
    <w:p w14:paraId="15F45AC8" w14:textId="78674412" w:rsidR="007B0C1A" w:rsidRDefault="00FB0F4F" w:rsidP="005B0729">
      <w:r>
        <w:t>Notpetya</w:t>
      </w:r>
      <w:r w:rsidR="00F402C3">
        <w:t xml:space="preserve"> contains several resources which we can extract via Resource</w:t>
      </w:r>
      <w:r w:rsidR="001D66E4">
        <w:t>-</w:t>
      </w:r>
      <w:r w:rsidR="00F402C3">
        <w:t>Hacker</w:t>
      </w:r>
      <w:r w:rsidR="00994744">
        <w:t xml:space="preserve">. A table of the resources </w:t>
      </w:r>
      <w:r w:rsidR="002B3C2C">
        <w:t xml:space="preserve">can be </w:t>
      </w:r>
      <w:r w:rsidR="00994744">
        <w:t>seen below:</w:t>
      </w:r>
    </w:p>
    <w:tbl>
      <w:tblPr>
        <w:tblStyle w:val="GridTable4-Accent1"/>
        <w:tblW w:w="4602" w:type="dxa"/>
        <w:tblInd w:w="2197" w:type="dxa"/>
        <w:tblLayout w:type="fixed"/>
        <w:tblLook w:val="04A0" w:firstRow="1" w:lastRow="0" w:firstColumn="1" w:lastColumn="0" w:noHBand="0" w:noVBand="1"/>
      </w:tblPr>
      <w:tblGrid>
        <w:gridCol w:w="1059"/>
        <w:gridCol w:w="3543"/>
      </w:tblGrid>
      <w:tr w:rsidR="007B0C1A" w14:paraId="4909AF04" w14:textId="77777777" w:rsidTr="00071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5A4B54EA" w14:textId="2B684D7C" w:rsidR="007B0C1A" w:rsidRDefault="007B0C1A" w:rsidP="002742AD">
            <w:pPr>
              <w:jc w:val="center"/>
            </w:pPr>
            <w:r>
              <w:t>Resource</w:t>
            </w:r>
          </w:p>
        </w:tc>
        <w:tc>
          <w:tcPr>
            <w:tcW w:w="3543" w:type="dxa"/>
          </w:tcPr>
          <w:p w14:paraId="17057FEF" w14:textId="3DF52757" w:rsidR="007B0C1A" w:rsidRDefault="00B1076C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MD5 </w:t>
            </w:r>
            <w:r w:rsidR="002F53BC">
              <w:t xml:space="preserve">.bin </w:t>
            </w:r>
            <w:r w:rsidR="007B0C1A">
              <w:t>Hash</w:t>
            </w:r>
            <w:r w:rsidR="00FE5EDF">
              <w:t xml:space="preserve"> of resource</w:t>
            </w:r>
            <w:r w:rsidR="00FD5774">
              <w:t>s</w:t>
            </w:r>
          </w:p>
        </w:tc>
      </w:tr>
      <w:tr w:rsidR="007B0C1A" w14:paraId="223CECFE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38C1954" w14:textId="4315382A" w:rsidR="007B0C1A" w:rsidRPr="00C148FF" w:rsidRDefault="007B0C1A" w:rsidP="002742AD">
            <w:r>
              <w:t>R1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0B45C13" w14:textId="581DC72C" w:rsidR="007B0C1A" w:rsidRDefault="00F40C59" w:rsidP="00F40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5273A3494495F2278D4415B999DEBEC3</w:t>
            </w:r>
          </w:p>
        </w:tc>
      </w:tr>
      <w:tr w:rsidR="007B0C1A" w14:paraId="73C67AD2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165C8692" w14:textId="3C964F30" w:rsidR="007B0C1A" w:rsidRPr="00C148FF" w:rsidRDefault="007B0C1A" w:rsidP="002742AD">
            <w:r>
              <w:t>R2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6A35A27" w14:textId="04A64A18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FFE1EE50B87D6C569C92E3D847F2FB9A</w:t>
            </w:r>
          </w:p>
        </w:tc>
      </w:tr>
      <w:tr w:rsidR="007B0C1A" w14:paraId="00403A34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2062BB0F" w14:textId="115BE255" w:rsidR="007B0C1A" w:rsidRPr="00C148FF" w:rsidRDefault="007B0C1A" w:rsidP="002742AD">
            <w:r>
              <w:t>R3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6AEF02A" w14:textId="7986557B" w:rsidR="007B0C1A" w:rsidRDefault="00F40C5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779D952F314C92881ABFC4980A7269EA</w:t>
            </w:r>
          </w:p>
        </w:tc>
      </w:tr>
      <w:tr w:rsidR="007B0C1A" w14:paraId="498102AE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3B05802F" w14:textId="64E9099B" w:rsidR="007B0C1A" w:rsidRPr="00C148FF" w:rsidRDefault="007B0C1A" w:rsidP="002742AD">
            <w:r>
              <w:t>R4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D1353C1" w14:textId="096EC54B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F56FE3B66610DEA29473D997792F1AC6</w:t>
            </w:r>
          </w:p>
        </w:tc>
      </w:tr>
    </w:tbl>
    <w:p w14:paraId="6DBD0946" w14:textId="1BF6B831" w:rsidR="000A368C" w:rsidRDefault="00FB0F4F" w:rsidP="005B0729">
      <w:r>
        <w:t xml:space="preserve">The </w:t>
      </w:r>
      <w:r w:rsidR="00CA2F7E">
        <w:t xml:space="preserve">malware </w:t>
      </w:r>
      <w:r w:rsidR="00D72F7C">
        <w:t xml:space="preserve">checks </w:t>
      </w:r>
      <w:r w:rsidR="00D649A3">
        <w:t>if the infected machine is a 32-bit or 64-bit system</w:t>
      </w:r>
      <w:r w:rsidR="00D8500E">
        <w:t xml:space="preserve"> via</w:t>
      </w:r>
      <w:r w:rsidR="00A25CA1">
        <w:t xml:space="preserve"> </w:t>
      </w:r>
      <w:r w:rsidR="00D8500E">
        <w:rPr>
          <w:b/>
          <w:bCs/>
        </w:rPr>
        <w:t>IsWow64Process</w:t>
      </w:r>
      <w:r w:rsidR="00D8500E">
        <w:t xml:space="preserve">. If the machine is 32-bit the malware will use </w:t>
      </w:r>
      <w:r w:rsidR="00D8500E">
        <w:rPr>
          <w:b/>
          <w:bCs/>
        </w:rPr>
        <w:t>Resource 1</w:t>
      </w:r>
      <w:r w:rsidR="00D8500E">
        <w:t xml:space="preserve">, if it is 64-bit the malware will use </w:t>
      </w:r>
      <w:r w:rsidR="00D8500E">
        <w:rPr>
          <w:b/>
          <w:bCs/>
        </w:rPr>
        <w:t>Resource 2.</w:t>
      </w:r>
      <w:r w:rsidR="00F3704B">
        <w:t xml:space="preserve"> It will unlock the RT_RCDATA in memory</w:t>
      </w:r>
      <w:r w:rsidR="00D23DED">
        <w:t xml:space="preserve"> </w:t>
      </w:r>
      <w:r w:rsidR="00624A97">
        <w:t xml:space="preserve">and </w:t>
      </w:r>
      <w:r w:rsidR="00575E55">
        <w:t>creat</w:t>
      </w:r>
      <w:r w:rsidR="00624A97">
        <w:t>es</w:t>
      </w:r>
      <w:r w:rsidR="00575E55">
        <w:t xml:space="preserve"> a new file [</w:t>
      </w:r>
      <w:r w:rsidR="00575E55">
        <w:rPr>
          <w:b/>
          <w:bCs/>
        </w:rPr>
        <w:t>x].</w:t>
      </w:r>
      <w:proofErr w:type="spellStart"/>
      <w:r w:rsidR="00575E55">
        <w:rPr>
          <w:b/>
          <w:bCs/>
        </w:rPr>
        <w:t>tmp</w:t>
      </w:r>
      <w:proofErr w:type="spellEnd"/>
      <w:r w:rsidR="004646D8">
        <w:t xml:space="preserve"> in the </w:t>
      </w:r>
      <w:proofErr w:type="spellStart"/>
      <w:r w:rsidR="00031240">
        <w:t>Appdata</w:t>
      </w:r>
      <w:proofErr w:type="spellEnd"/>
      <w:r w:rsidR="00031240">
        <w:t xml:space="preserve"> </w:t>
      </w:r>
      <w:r w:rsidR="00BF5D24">
        <w:t>%</w:t>
      </w:r>
      <w:r w:rsidR="00031240">
        <w:t>Temp</w:t>
      </w:r>
      <w:r w:rsidR="00BF5D24">
        <w:t>%</w:t>
      </w:r>
      <w:r w:rsidR="00031240">
        <w:t xml:space="preserve"> </w:t>
      </w:r>
      <w:r w:rsidR="003A5F51">
        <w:t xml:space="preserve">Path. </w:t>
      </w:r>
    </w:p>
    <w:p w14:paraId="1996F06A" w14:textId="51260939" w:rsidR="000B6FD3" w:rsidRPr="00BF5D24" w:rsidRDefault="00BF5D24" w:rsidP="005B0729">
      <w:pPr>
        <w:rPr>
          <w:b/>
          <w:bCs/>
        </w:rPr>
      </w:pPr>
      <w:r>
        <w:t xml:space="preserve">Example: </w:t>
      </w:r>
      <w:r>
        <w:rPr>
          <w:b/>
          <w:bCs/>
        </w:rPr>
        <w:t>C:\Users\</w:t>
      </w:r>
      <w:r w:rsidR="004546CA">
        <w:rPr>
          <w:b/>
          <w:bCs/>
        </w:rPr>
        <w:t>U</w:t>
      </w:r>
      <w:r>
        <w:rPr>
          <w:b/>
          <w:bCs/>
        </w:rPr>
        <w:t>ser\Appdata\Local\Temp\D0A6.tmp</w:t>
      </w:r>
    </w:p>
    <w:p w14:paraId="251E697D" w14:textId="15C0F76B" w:rsidR="00C405B5" w:rsidRPr="00C405B5" w:rsidRDefault="00C405B5" w:rsidP="00C405B5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"https://cdn.discordapp.com/attachments/413680734327406616/934229366102192178/NotPetYAResourcetmpPart.png" \* MERGEFORMATINET </w:instrText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405B5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16CC715" wp14:editId="44308DE9">
            <wp:extent cx="5943600" cy="130683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CBC9E18" w14:textId="75135F55" w:rsidR="00C405B5" w:rsidRDefault="00C405B5" w:rsidP="00C405B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</w:t>
      </w:r>
      <w:r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 w:rsidR="00BB5C0F">
        <w:rPr>
          <w:b/>
          <w:bCs/>
        </w:rPr>
        <w:t>Showcasing</w:t>
      </w:r>
      <w:r w:rsidR="007E5789">
        <w:rPr>
          <w:b/>
          <w:bCs/>
        </w:rPr>
        <w:t xml:space="preserve"> creation of</w:t>
      </w:r>
      <w:r w:rsidR="00BB5C0F">
        <w:rPr>
          <w:b/>
          <w:bCs/>
        </w:rPr>
        <w:t xml:space="preserve"> </w:t>
      </w:r>
      <w:r w:rsidR="00B413F7">
        <w:rPr>
          <w:b/>
          <w:bCs/>
        </w:rPr>
        <w:t>n</w:t>
      </w:r>
      <w:r w:rsidR="00711D68">
        <w:rPr>
          <w:b/>
          <w:bCs/>
        </w:rPr>
        <w:t>ew .</w:t>
      </w:r>
      <w:proofErr w:type="spellStart"/>
      <w:r w:rsidR="00711D68">
        <w:rPr>
          <w:b/>
          <w:bCs/>
        </w:rPr>
        <w:t>tmp</w:t>
      </w:r>
      <w:proofErr w:type="spellEnd"/>
      <w:r w:rsidR="00711D68">
        <w:rPr>
          <w:b/>
          <w:bCs/>
        </w:rPr>
        <w:t xml:space="preserve"> file and GUID</w:t>
      </w:r>
    </w:p>
    <w:p w14:paraId="3A168556" w14:textId="3958464B" w:rsidR="007B0C1A" w:rsidRPr="00604567" w:rsidRDefault="00E14B8C" w:rsidP="005B0729">
      <w:pPr>
        <w:rPr>
          <w:b/>
          <w:bCs/>
        </w:rPr>
      </w:pPr>
      <w:r>
        <w:t>The malware</w:t>
      </w:r>
      <w:r w:rsidR="00A959E8">
        <w:t xml:space="preserve"> will</w:t>
      </w:r>
      <w:r w:rsidR="00E820B6">
        <w:t xml:space="preserve"> then</w:t>
      </w:r>
      <w:r w:rsidR="004D1A03">
        <w:t xml:space="preserve"> </w:t>
      </w:r>
      <w:r w:rsidR="00A959E8">
        <w:t xml:space="preserve">create a unique GUID for the </w:t>
      </w:r>
      <w:r w:rsidR="00A959E8">
        <w:rPr>
          <w:b/>
          <w:bCs/>
        </w:rPr>
        <w:t>[x].</w:t>
      </w:r>
      <w:proofErr w:type="spellStart"/>
      <w:r w:rsidR="00A959E8">
        <w:rPr>
          <w:b/>
          <w:bCs/>
        </w:rPr>
        <w:t>tmp</w:t>
      </w:r>
      <w:proofErr w:type="spellEnd"/>
      <w:r w:rsidR="00A959E8">
        <w:t xml:space="preserve"> F</w:t>
      </w:r>
      <w:r>
        <w:t>ile and write</w:t>
      </w:r>
      <w:r w:rsidR="00A771CC">
        <w:t>s</w:t>
      </w:r>
      <w:r>
        <w:t xml:space="preserve"> t</w:t>
      </w:r>
      <w:r w:rsidR="00624A97">
        <w:t xml:space="preserve">he resource </w:t>
      </w:r>
      <w:r w:rsidR="00510456">
        <w:t xml:space="preserve">to it, executing </w:t>
      </w:r>
      <w:r w:rsidR="00510456">
        <w:t xml:space="preserve">the resource as a new process </w:t>
      </w:r>
      <w:r w:rsidR="0035569C">
        <w:t xml:space="preserve">with the argument </w:t>
      </w:r>
      <w:r w:rsidR="0035569C" w:rsidRPr="00EC7195">
        <w:rPr>
          <w:b/>
          <w:bCs/>
        </w:rPr>
        <w:t>\\.\pipe\{GUID}</w:t>
      </w:r>
      <w:r w:rsidR="00AF150B">
        <w:rPr>
          <w:b/>
          <w:bCs/>
        </w:rPr>
        <w:t xml:space="preserve"> </w:t>
      </w:r>
      <w:r w:rsidR="00AF150B">
        <w:t>to obtain user credentials</w:t>
      </w:r>
      <w:r w:rsidR="00EC7195">
        <w:rPr>
          <w:b/>
          <w:bCs/>
        </w:rPr>
        <w:t>.</w:t>
      </w:r>
      <w:r w:rsidR="00604567">
        <w:rPr>
          <w:b/>
          <w:bCs/>
        </w:rPr>
        <w:t xml:space="preserve"> </w:t>
      </w:r>
      <w:r w:rsidR="00604567">
        <w:t xml:space="preserve">Once complete, the malware will delete the </w:t>
      </w:r>
      <w:r w:rsidR="00604567">
        <w:rPr>
          <w:b/>
          <w:bCs/>
        </w:rPr>
        <w:t>[x].</w:t>
      </w:r>
      <w:proofErr w:type="spellStart"/>
      <w:r w:rsidR="00604567">
        <w:rPr>
          <w:b/>
          <w:bCs/>
        </w:rPr>
        <w:t>tmp</w:t>
      </w:r>
      <w:proofErr w:type="spellEnd"/>
      <w:r w:rsidR="00604567">
        <w:t xml:space="preserve"> file by calling to the API </w:t>
      </w:r>
      <w:proofErr w:type="spellStart"/>
      <w:r w:rsidR="00604567">
        <w:rPr>
          <w:b/>
          <w:bCs/>
        </w:rPr>
        <w:t>DeleteFileW</w:t>
      </w:r>
      <w:proofErr w:type="spellEnd"/>
      <w:r w:rsidR="00604567">
        <w:rPr>
          <w:b/>
          <w:bCs/>
        </w:rPr>
        <w:t>.</w:t>
      </w:r>
    </w:p>
    <w:p w14:paraId="435B27E5" w14:textId="3C830F8A" w:rsidR="00994744" w:rsidRDefault="007A1C8C" w:rsidP="005B0729">
      <w:r>
        <w:t xml:space="preserve">The malware </w:t>
      </w:r>
      <w:r w:rsidR="00B370E6">
        <w:t>also uses</w:t>
      </w:r>
      <w:r w:rsidR="00B851FB">
        <w:t xml:space="preserve"> </w:t>
      </w:r>
      <w:r w:rsidR="00E23314" w:rsidRPr="00A835E1">
        <w:rPr>
          <w:b/>
          <w:bCs/>
        </w:rPr>
        <w:t>Resource 3</w:t>
      </w:r>
      <w:r w:rsidR="00E23314">
        <w:t xml:space="preserve"> </w:t>
      </w:r>
      <w:r w:rsidR="00B370E6">
        <w:t>in another function, un</w:t>
      </w:r>
      <w:r w:rsidR="000018C3">
        <w:t xml:space="preserve">locking the RT_RCDATA </w:t>
      </w:r>
      <w:r w:rsidR="004812D8">
        <w:t>in memory</w:t>
      </w:r>
      <w:r w:rsidR="0032379B">
        <w:t xml:space="preserve"> and writes the resource </w:t>
      </w:r>
      <w:r w:rsidR="007D18EC">
        <w:t>to a new file</w:t>
      </w:r>
      <w:r w:rsidR="006378ED">
        <w:t xml:space="preserve"> called </w:t>
      </w:r>
      <w:r w:rsidR="006378ED" w:rsidRPr="006378ED">
        <w:rPr>
          <w:b/>
          <w:bCs/>
        </w:rPr>
        <w:t>dllhost.dat</w:t>
      </w:r>
      <w:r w:rsidR="007E038B">
        <w:rPr>
          <w:b/>
          <w:bCs/>
        </w:rPr>
        <w:t xml:space="preserve"> </w:t>
      </w:r>
      <w:r w:rsidR="00574960">
        <w:t xml:space="preserve">in the </w:t>
      </w:r>
      <w:r w:rsidR="00574960">
        <w:rPr>
          <w:b/>
          <w:bCs/>
        </w:rPr>
        <w:t>C:\Windows</w:t>
      </w:r>
      <w:r w:rsidR="00574960">
        <w:t xml:space="preserve"> path.</w:t>
      </w:r>
    </w:p>
    <w:p w14:paraId="3AE93F4D" w14:textId="1D36AE69" w:rsidR="00096F86" w:rsidRPr="00096F86" w:rsidRDefault="00096F86" w:rsidP="00096F8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096F86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6672" behindDoc="0" locked="0" layoutInCell="1" allowOverlap="1" wp14:anchorId="01F1F8FA" wp14:editId="33A3B740">
            <wp:simplePos x="0" y="0"/>
            <wp:positionH relativeFrom="column">
              <wp:posOffset>698463</wp:posOffset>
            </wp:positionH>
            <wp:positionV relativeFrom="paragraph">
              <wp:posOffset>0</wp:posOffset>
            </wp:positionV>
            <wp:extent cx="4343400" cy="3072130"/>
            <wp:effectExtent l="0" t="0" r="0" b="1270"/>
            <wp:wrapSquare wrapText="bothSides"/>
            <wp:docPr id="34" name="Picture 3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"https://cdn.discordapp.com/attachments/413680734327406616/934619669363572766/Resource_3_WRITE_RESOURCE_TO_DLLHOST_DAT_FILE.PNG" \* MERGEFORMATINET </w:instrText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AF7F5E1" w14:textId="77777777" w:rsidR="00096F86" w:rsidRPr="00574960" w:rsidRDefault="00096F86" w:rsidP="005B0729"/>
    <w:p w14:paraId="4D1F7B48" w14:textId="49EA1997" w:rsidR="000B6FD3" w:rsidRDefault="000B6FD3" w:rsidP="005B0729">
      <w:pPr>
        <w:rPr>
          <w:b/>
          <w:bCs/>
        </w:rPr>
      </w:pPr>
    </w:p>
    <w:p w14:paraId="34E498FD" w14:textId="40CDE14D" w:rsidR="00096F86" w:rsidRDefault="00096F86" w:rsidP="005B0729">
      <w:pPr>
        <w:rPr>
          <w:b/>
          <w:bCs/>
        </w:rPr>
      </w:pPr>
    </w:p>
    <w:p w14:paraId="35491413" w14:textId="4F93F338" w:rsidR="00096F86" w:rsidRDefault="00096F86" w:rsidP="005B0729">
      <w:pPr>
        <w:rPr>
          <w:b/>
          <w:bCs/>
        </w:rPr>
      </w:pPr>
    </w:p>
    <w:p w14:paraId="79E68EC5" w14:textId="1D001D32" w:rsidR="00096F86" w:rsidRDefault="00096F86" w:rsidP="005B0729">
      <w:pPr>
        <w:rPr>
          <w:b/>
          <w:bCs/>
        </w:rPr>
      </w:pPr>
    </w:p>
    <w:p w14:paraId="286CC3EF" w14:textId="6FA56736" w:rsidR="00096F86" w:rsidRDefault="00096F86" w:rsidP="005B0729">
      <w:pPr>
        <w:rPr>
          <w:b/>
          <w:bCs/>
        </w:rPr>
      </w:pPr>
    </w:p>
    <w:p w14:paraId="37757615" w14:textId="303FDA06" w:rsidR="00096F86" w:rsidRDefault="00096F86" w:rsidP="005B0729">
      <w:pPr>
        <w:rPr>
          <w:b/>
          <w:bCs/>
        </w:rPr>
      </w:pPr>
    </w:p>
    <w:p w14:paraId="1C9BDC38" w14:textId="235C2A79" w:rsidR="00096F86" w:rsidRDefault="00096F86" w:rsidP="005B0729">
      <w:pPr>
        <w:rPr>
          <w:b/>
          <w:bCs/>
        </w:rPr>
      </w:pPr>
    </w:p>
    <w:p w14:paraId="21D6170F" w14:textId="2D3F6FA5" w:rsidR="00807AFB" w:rsidRDefault="00807AFB" w:rsidP="005B0729">
      <w:pPr>
        <w:rPr>
          <w:b/>
          <w:bCs/>
        </w:rPr>
      </w:pPr>
    </w:p>
    <w:p w14:paraId="75AAD492" w14:textId="35A9D7C1" w:rsidR="00807AFB" w:rsidRDefault="00807AFB" w:rsidP="005B0729">
      <w:pPr>
        <w:rPr>
          <w:b/>
          <w:bCs/>
        </w:rPr>
      </w:pPr>
    </w:p>
    <w:p w14:paraId="6CC43B39" w14:textId="631FBC78" w:rsidR="00096F86" w:rsidRDefault="00807AFB" w:rsidP="00AE413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6.</w:t>
      </w:r>
      <w:r w:rsidR="006B6C11">
        <w:rPr>
          <w:b/>
          <w:bCs/>
        </w:rPr>
        <w:t>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Resource 3 D</w:t>
      </w:r>
      <w:r w:rsidR="00E8624B">
        <w:rPr>
          <w:b/>
          <w:bCs/>
        </w:rPr>
        <w:t>ll</w:t>
      </w:r>
      <w:r>
        <w:rPr>
          <w:b/>
          <w:bCs/>
        </w:rPr>
        <w:t>host.dat creation</w:t>
      </w:r>
    </w:p>
    <w:p w14:paraId="19668EF5" w14:textId="1B7E3DCE" w:rsidR="00AE4135" w:rsidRDefault="00A22007" w:rsidP="00AE4135">
      <w:r>
        <w:rPr>
          <w:noProof/>
        </w:rPr>
        <w:drawing>
          <wp:anchor distT="0" distB="0" distL="114300" distR="114300" simplePos="0" relativeHeight="251677696" behindDoc="0" locked="0" layoutInCell="1" allowOverlap="1" wp14:anchorId="76F68896" wp14:editId="54E156C0">
            <wp:simplePos x="0" y="0"/>
            <wp:positionH relativeFrom="column">
              <wp:posOffset>1405890</wp:posOffset>
            </wp:positionH>
            <wp:positionV relativeFrom="paragraph">
              <wp:posOffset>220980</wp:posOffset>
            </wp:positionV>
            <wp:extent cx="2926080" cy="2794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135" w:rsidRPr="00AE4135">
        <w:rPr>
          <w:b/>
          <w:bCs/>
        </w:rPr>
        <w:t>Resource 4</w:t>
      </w:r>
      <w:r w:rsidR="00AE4135">
        <w:rPr>
          <w:b/>
          <w:bCs/>
        </w:rPr>
        <w:t xml:space="preserve"> </w:t>
      </w:r>
      <w:r w:rsidR="00AE4135">
        <w:t>is a resource used to exploit the EternalBlue vulnerability via SMB.</w:t>
      </w:r>
    </w:p>
    <w:p w14:paraId="12AE2E67" w14:textId="5515D529" w:rsidR="00A22007" w:rsidRDefault="00A22007" w:rsidP="00AE4135"/>
    <w:p w14:paraId="419F711E" w14:textId="554638FF" w:rsidR="00A22007" w:rsidRPr="007032B8" w:rsidRDefault="007032B8" w:rsidP="007032B8">
      <w:pPr>
        <w:ind w:left="1440" w:firstLine="720"/>
        <w:rPr>
          <w:b/>
          <w:bCs/>
        </w:rPr>
      </w:pPr>
      <w:r>
        <w:rPr>
          <w:b/>
          <w:bCs/>
        </w:rPr>
        <w:t xml:space="preserve">             </w:t>
      </w:r>
      <w:r w:rsidR="002545C4">
        <w:rPr>
          <w:b/>
          <w:bCs/>
        </w:rPr>
        <w:t xml:space="preserve">   </w:t>
      </w:r>
      <w:r w:rsidR="00EE2091">
        <w:rPr>
          <w:b/>
          <w:bCs/>
        </w:rPr>
        <w:t xml:space="preserve">  </w:t>
      </w:r>
      <w:r w:rsidR="002545C4">
        <w:rPr>
          <w:b/>
          <w:bCs/>
        </w:rPr>
        <w:t xml:space="preserve">  </w:t>
      </w:r>
      <w:r w:rsidR="00A22007" w:rsidRPr="0095032C">
        <w:rPr>
          <w:b/>
          <w:bCs/>
        </w:rPr>
        <w:t xml:space="preserve">Figure </w:t>
      </w:r>
      <w:r w:rsidR="00A22007">
        <w:rPr>
          <w:b/>
          <w:bCs/>
        </w:rPr>
        <w:t>6.</w:t>
      </w:r>
      <w:r w:rsidR="002545C4">
        <w:rPr>
          <w:b/>
          <w:bCs/>
        </w:rPr>
        <w:t>3</w:t>
      </w:r>
      <w:r>
        <w:rPr>
          <w:b/>
          <w:bCs/>
        </w:rPr>
        <w:t xml:space="preserve"> </w:t>
      </w:r>
      <w:r w:rsidR="00A22007" w:rsidRPr="0095032C">
        <w:rPr>
          <w:b/>
          <w:bCs/>
        </w:rPr>
        <w:t>–</w:t>
      </w:r>
      <w:r w:rsidR="00A22007">
        <w:rPr>
          <w:b/>
          <w:bCs/>
        </w:rPr>
        <w:t xml:space="preserve"> Resource</w:t>
      </w:r>
      <w:r w:rsidR="00A22007">
        <w:rPr>
          <w:b/>
          <w:bCs/>
        </w:rPr>
        <w:t>4 SMB Payload</w:t>
      </w:r>
    </w:p>
    <w:p w14:paraId="757E33BF" w14:textId="43998A46" w:rsidR="00A53CB0" w:rsidRDefault="00F75D85" w:rsidP="00A53CB0">
      <w:pPr>
        <w:pStyle w:val="Heading2"/>
      </w:pPr>
      <w:bookmarkStart w:id="12" w:name="_Toc93843366"/>
      <w:r>
        <w:t xml:space="preserve">Remote </w:t>
      </w:r>
      <w:r w:rsidR="007B53C9">
        <w:t>e</w:t>
      </w:r>
      <w:r>
        <w:t>xecution</w:t>
      </w:r>
      <w:bookmarkEnd w:id="12"/>
    </w:p>
    <w:p w14:paraId="7FC2F6AC" w14:textId="307180AF" w:rsidR="00A53CB0" w:rsidRDefault="00F75D85" w:rsidP="00A53CB0">
      <w:r>
        <w:t xml:space="preserve">The malware uses </w:t>
      </w:r>
      <w:r w:rsidR="008134C1">
        <w:t xml:space="preserve">the following command </w:t>
      </w:r>
      <w:r w:rsidR="005A53FB">
        <w:t>for remote execution</w:t>
      </w:r>
      <w:r w:rsidR="002D4C56">
        <w:t xml:space="preserve"> on the infected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FD556C" w14:paraId="4D83CFD5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F6E8225" w14:textId="77777777" w:rsidR="00FD556C" w:rsidRDefault="00FD556C" w:rsidP="002742AD">
            <w:pPr>
              <w:jc w:val="center"/>
            </w:pPr>
            <w:r>
              <w:t>Command Name</w:t>
            </w:r>
          </w:p>
        </w:tc>
      </w:tr>
      <w:tr w:rsidR="00FD556C" w14:paraId="3FBBAD6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C90B19" w14:textId="13885339" w:rsidR="00FD556C" w:rsidRPr="001473E6" w:rsidRDefault="00FD27C5" w:rsidP="002742AD">
            <w:r w:rsidRPr="00FD27C5">
              <w:t>C:\Windows\dllhost.dat \\&lt;</w:t>
            </w:r>
            <w:r w:rsidR="00125131">
              <w:t>H</w:t>
            </w:r>
            <w:r w:rsidRPr="00FD27C5">
              <w:t>ost&gt; -</w:t>
            </w:r>
            <w:proofErr w:type="spellStart"/>
            <w:r w:rsidRPr="00FD27C5">
              <w:t>accepteula</w:t>
            </w:r>
            <w:proofErr w:type="spellEnd"/>
            <w:r w:rsidRPr="00FD27C5">
              <w:t xml:space="preserve"> -s -d C:\Windows\System32\rundll32.exe “C:\Windows\Filename”,#1</w:t>
            </w:r>
          </w:p>
        </w:tc>
      </w:tr>
    </w:tbl>
    <w:p w14:paraId="07B468AB" w14:textId="65A7AD82" w:rsidR="00FD556C" w:rsidRDefault="00FD556C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B60816" w14:paraId="2899D480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6A6A1B" w14:textId="77777777" w:rsidR="00B60816" w:rsidRDefault="00B60816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1A757F1A" w14:textId="77777777" w:rsidR="00B60816" w:rsidRDefault="00B60816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B60816" w14:paraId="694909B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079F3FD" w14:textId="77777777" w:rsidR="00B60816" w:rsidRPr="00C148FF" w:rsidRDefault="00B60816" w:rsidP="002742AD">
            <w:proofErr w:type="spellStart"/>
            <w:r w:rsidRPr="00C148FF">
              <w:t>schtasks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5192014F" w14:textId="77777777" w:rsidR="00B60816" w:rsidRDefault="00B6081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B60816" w14:paraId="6FB854F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2069F67" w14:textId="76F233A7" w:rsidR="00B60816" w:rsidRPr="00C148FF" w:rsidRDefault="008D28AD" w:rsidP="002742AD">
            <w:r>
              <w:t>Host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31DF7CD" w14:textId="70237F0C" w:rsidR="00B60816" w:rsidRDefault="008D28A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Targeted Host/Machine</w:t>
            </w:r>
          </w:p>
        </w:tc>
      </w:tr>
      <w:tr w:rsidR="00B60816" w14:paraId="4A8532D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9FFA8C" w14:textId="26FFA81C" w:rsidR="00B60816" w:rsidRPr="00C148FF" w:rsidRDefault="00F8497E" w:rsidP="002742AD">
            <w:r>
              <w:t>-</w:t>
            </w:r>
            <w:proofErr w:type="spellStart"/>
            <w:r>
              <w:t>accepteula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4D5B8189" w14:textId="734C017A" w:rsidR="00B60816" w:rsidRDefault="00F8497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Suppresses license dialog display</w:t>
            </w:r>
          </w:p>
        </w:tc>
      </w:tr>
      <w:tr w:rsidR="00B60816" w14:paraId="487824D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72FC6CA5" w14:textId="709B84EF" w:rsidR="00B60816" w:rsidRPr="00C148FF" w:rsidRDefault="0089654D" w:rsidP="002742AD">
            <w:r>
              <w:t xml:space="preserve">-s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8E0F086" w14:textId="3675FA2E" w:rsidR="00B60816" w:rsidRDefault="0089654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remote process in system</w:t>
            </w:r>
          </w:p>
        </w:tc>
      </w:tr>
      <w:tr w:rsidR="00B60816" w14:paraId="11070D3C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91B20" w14:textId="08DCDF22" w:rsidR="00B60816" w:rsidRPr="00C148FF" w:rsidRDefault="0044250B" w:rsidP="002742AD">
            <w:r>
              <w:t>-d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802731D" w14:textId="63543F6A" w:rsidR="00B60816" w:rsidRDefault="004425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Don’t wait for application/process termination</w:t>
            </w:r>
          </w:p>
        </w:tc>
      </w:tr>
      <w:tr w:rsidR="00B60816" w14:paraId="1242203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6936746" w14:textId="5F89B0ED" w:rsidR="00B60816" w:rsidRPr="00C148FF" w:rsidRDefault="00475151" w:rsidP="002742AD">
            <w:r>
              <w:t>Filename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FEDD646" w14:textId="43952D96" w:rsidR="00B60816" w:rsidRDefault="00475151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Filename dropped by malware, usually perfc.dat</w:t>
            </w:r>
          </w:p>
        </w:tc>
      </w:tr>
      <w:tr w:rsidR="00B60816" w14:paraId="65C0B57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DA76EF" w14:textId="272AA0D2" w:rsidR="00B60816" w:rsidRPr="00C148FF" w:rsidRDefault="00467F38" w:rsidP="002742AD">
            <w:r>
              <w:lastRenderedPageBreak/>
              <w:t>#1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11174F6" w14:textId="029A3304" w:rsidR="00B60816" w:rsidRDefault="008249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Ordinal Value</w:t>
            </w:r>
          </w:p>
        </w:tc>
      </w:tr>
    </w:tbl>
    <w:p w14:paraId="3BFCEF05" w14:textId="04935CA4" w:rsidR="00B60816" w:rsidRDefault="00B60816" w:rsidP="00A53CB0"/>
    <w:p w14:paraId="2455ACFD" w14:textId="5DAD2FAD" w:rsidR="00715887" w:rsidRDefault="00715887" w:rsidP="00A53CB0">
      <w:r>
        <w:t>WMIC or the Windows Management Instrumentation Command-Line</w:t>
      </w:r>
      <w:r w:rsidR="0011136B">
        <w:t xml:space="preserve"> is </w:t>
      </w:r>
      <w:r w:rsidR="00CE7D1E">
        <w:t>also used</w:t>
      </w:r>
      <w:r>
        <w:t xml:space="preserve"> for remote execution on the </w:t>
      </w:r>
      <w:r w:rsidR="00864361">
        <w:t xml:space="preserve">infected </w:t>
      </w:r>
      <w:r>
        <w:t>machine</w:t>
      </w:r>
      <w:r w:rsidR="005E29B3">
        <w:t xml:space="preserve">. </w:t>
      </w:r>
      <w:r w:rsidR="000D0441">
        <w:t>It uses a username and password combination to spread to other machines</w:t>
      </w:r>
      <w:r w:rsidR="00C75F6D">
        <w:t xml:space="preserve"> via stolen credentials</w:t>
      </w:r>
      <w:r w:rsidR="00B34603">
        <w:t xml:space="preserve"> or</w:t>
      </w:r>
      <w:r w:rsidR="005B5FCE">
        <w:t xml:space="preserve"> user</w:t>
      </w:r>
      <w:r w:rsidR="00B34603">
        <w:t xml:space="preserve"> token impersonation.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465265" w14:paraId="7422C51C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05A05D2A" w14:textId="77777777" w:rsidR="00465265" w:rsidRDefault="00465265" w:rsidP="002742AD">
            <w:pPr>
              <w:jc w:val="center"/>
            </w:pPr>
            <w:r>
              <w:t>Command Name</w:t>
            </w:r>
          </w:p>
        </w:tc>
      </w:tr>
      <w:tr w:rsidR="00465265" w14:paraId="53AECDB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4F0C47C" w14:textId="1E98C129" w:rsidR="00465265" w:rsidRPr="001473E6" w:rsidRDefault="00465265" w:rsidP="002742AD">
            <w:r w:rsidRPr="00465265">
              <w:t>C:\WINDOWS\system32\wbem\wmic.exe /node:"</w:t>
            </w:r>
            <w:r w:rsidR="007B45DD">
              <w:t xml:space="preserve">  </w:t>
            </w:r>
            <w:r w:rsidRPr="00465265">
              <w:t>" /user:"</w:t>
            </w:r>
            <w:r w:rsidR="007B45DD">
              <w:t xml:space="preserve">  </w:t>
            </w:r>
            <w:r w:rsidRPr="00465265">
              <w:t>" /password:"</w:t>
            </w:r>
            <w:r w:rsidR="007B45DD">
              <w:t xml:space="preserve">  </w:t>
            </w:r>
            <w:r w:rsidRPr="00465265">
              <w:t>" process call create” C:\Windows\ \System32\ rundll32.exe "C:\Windows\Filename", #1</w:t>
            </w:r>
          </w:p>
        </w:tc>
      </w:tr>
    </w:tbl>
    <w:p w14:paraId="02BC1C8F" w14:textId="77777777" w:rsidR="00465265" w:rsidRDefault="00465265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980F04" w14:paraId="224E89B7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310CC9" w14:textId="77777777" w:rsidR="00980F04" w:rsidRDefault="00980F0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57C4571B" w14:textId="77777777" w:rsidR="00980F04" w:rsidRDefault="00980F0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980F04" w14:paraId="361B576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A060254" w14:textId="7B5A3AF3" w:rsidR="00980F04" w:rsidRPr="00C148FF" w:rsidRDefault="00980F04" w:rsidP="002742AD">
            <w:r>
              <w:t>wmic.exe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39429FC" w14:textId="16401108" w:rsidR="00980F04" w:rsidRDefault="006050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a command-line interface </w:t>
            </w:r>
            <w:r w:rsidR="00BA1FD8">
              <w:t>for administrative capabilities to query system settings, stop/start services and remotely execute scripts</w:t>
            </w:r>
            <w:r>
              <w:t xml:space="preserve"> </w:t>
            </w:r>
          </w:p>
        </w:tc>
      </w:tr>
      <w:tr w:rsidR="00980F04" w14:paraId="19114B2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1F3EBDE" w14:textId="096B6842" w:rsidR="00980F04" w:rsidRPr="00C148FF" w:rsidRDefault="00F7592A" w:rsidP="002742AD">
            <w:r>
              <w:t>/node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AC965E" w14:textId="38F56511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Name</w:t>
            </w:r>
          </w:p>
        </w:tc>
      </w:tr>
      <w:tr w:rsidR="00980F04" w14:paraId="775B5B4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7CB0B8" w14:textId="5F4D7B6B" w:rsidR="00980F04" w:rsidRPr="00C148FF" w:rsidRDefault="00F7592A" w:rsidP="002742AD">
            <w:r>
              <w:t>/user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945A5D" w14:textId="1B4650DE" w:rsidR="00980F04" w:rsidRDefault="00F7592A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Name</w:t>
            </w:r>
          </w:p>
        </w:tc>
      </w:tr>
      <w:tr w:rsidR="00980F04" w14:paraId="77AA0DDE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6C8B2AB" w14:textId="08763BB8" w:rsidR="00980F04" w:rsidRPr="00C148FF" w:rsidRDefault="00F7592A" w:rsidP="002742AD">
            <w:r>
              <w:t>/password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C7B0CE1" w14:textId="2CEB9BC2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host/user</w:t>
            </w:r>
          </w:p>
        </w:tc>
      </w:tr>
      <w:tr w:rsidR="00980F04" w14:paraId="3C9466C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E300B2" w14:textId="22341AD7" w:rsidR="00980F04" w:rsidRPr="00C148FF" w:rsidRDefault="00DC4478" w:rsidP="002742AD">
            <w:r>
              <w:t>Process call 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0C9EA108" w14:textId="58100D5C" w:rsidR="00980F04" w:rsidRDefault="00DD49D5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Execute remote</w:t>
            </w:r>
            <w:r w:rsidR="00DC4478">
              <w:t xml:space="preserve"> command</w:t>
            </w:r>
          </w:p>
        </w:tc>
      </w:tr>
    </w:tbl>
    <w:p w14:paraId="4FAEB1F8" w14:textId="555D51FB" w:rsidR="00E237AE" w:rsidRDefault="00BF6A60" w:rsidP="00BF6A60">
      <w:pPr>
        <w:pStyle w:val="Heading2"/>
      </w:pPr>
      <w:bookmarkStart w:id="13" w:name="_Toc93843367"/>
      <w:r>
        <w:t>Encryption algorithms</w:t>
      </w:r>
      <w:bookmarkEnd w:id="13"/>
    </w:p>
    <w:p w14:paraId="6866AA79" w14:textId="7A0CB40D" w:rsidR="00BF6A60" w:rsidRDefault="00BF6A60" w:rsidP="00BF6A60">
      <w:pPr>
        <w:pStyle w:val="Heading3"/>
      </w:pPr>
      <w:bookmarkStart w:id="14" w:name="_Toc93843368"/>
      <w:r>
        <w:t>Algorithm</w:t>
      </w:r>
      <w:r w:rsidR="001B0330">
        <w:t>s used</w:t>
      </w:r>
      <w:r w:rsidR="00E41F13">
        <w:t xml:space="preserve">: RSA </w:t>
      </w:r>
      <w:r w:rsidR="006A452B">
        <w:t xml:space="preserve">and </w:t>
      </w:r>
      <w:r w:rsidR="00907B9D">
        <w:t>A</w:t>
      </w:r>
      <w:r w:rsidR="00882FCE">
        <w:t>ES</w:t>
      </w:r>
      <w:bookmarkEnd w:id="14"/>
    </w:p>
    <w:p w14:paraId="0F38B749" w14:textId="503C32B4" w:rsidR="00DC2883" w:rsidRDefault="00DC2883" w:rsidP="00BF6A60">
      <w:r>
        <w:t>RSA is an asymmetric algorithm using public and private keys for encryption and decryption. AES is different from RSA as it is a symmetric algorithm and uses one key for encryption and decryption.</w:t>
      </w:r>
    </w:p>
    <w:p w14:paraId="03B97A3E" w14:textId="5EEA8246" w:rsidR="00961D75" w:rsidRDefault="004135EC" w:rsidP="00BF6A60">
      <w:r>
        <w:t>The malware</w:t>
      </w:r>
      <w:r w:rsidR="00305AF8">
        <w:t xml:space="preserve"> first</w:t>
      </w:r>
      <w:r>
        <w:t xml:space="preserve"> uses </w:t>
      </w:r>
      <w:r w:rsidR="00084D5D">
        <w:t>the Microsoft Enhanced RSA and AES Cryptographic Provider to generate a</w:t>
      </w:r>
      <w:r w:rsidR="009634A1">
        <w:t>n AES</w:t>
      </w:r>
      <w:r w:rsidR="00EA58D6">
        <w:t>-128 bit</w:t>
      </w:r>
      <w:r w:rsidR="00084D5D">
        <w:t xml:space="preserve"> key</w:t>
      </w:r>
      <w:r w:rsidR="00DC2883">
        <w:t xml:space="preserve"> </w:t>
      </w:r>
      <w:r w:rsidR="00507C84">
        <w:t>to encrypt</w:t>
      </w:r>
      <w:r w:rsidR="00D53807">
        <w:t xml:space="preserve"> all</w:t>
      </w:r>
      <w:r w:rsidR="00507C84">
        <w:t xml:space="preserve"> </w:t>
      </w:r>
      <w:r w:rsidR="001C6F58">
        <w:t>the files within an</w:t>
      </w:r>
      <w:r w:rsidR="001D2AD8">
        <w:t xml:space="preserve"> infected machine and its hard drive</w:t>
      </w:r>
      <w:r w:rsidR="004D4050">
        <w:t xml:space="preserve"> via the API </w:t>
      </w:r>
      <w:proofErr w:type="spellStart"/>
      <w:r w:rsidR="004D4050">
        <w:rPr>
          <w:b/>
          <w:bCs/>
        </w:rPr>
        <w:t>CryptGenKey</w:t>
      </w:r>
      <w:proofErr w:type="spellEnd"/>
      <w:r w:rsidR="00231F06">
        <w:t>.</w:t>
      </w:r>
    </w:p>
    <w:p w14:paraId="6975DDEF" w14:textId="6D78A68D" w:rsidR="00435D29" w:rsidRDefault="008E1494" w:rsidP="00BF6A60">
      <w:r>
        <w:t>It</w:t>
      </w:r>
      <w:r w:rsidR="00DB6351">
        <w:t xml:space="preserve"> searches for files to encrypt </w:t>
      </w:r>
      <w:r w:rsidR="006B0273">
        <w:t>with the following file name extensions</w:t>
      </w:r>
      <w:r w:rsidR="005E4ABF">
        <w:t xml:space="preserve"> using </w:t>
      </w:r>
      <w:r w:rsidR="00696DF3">
        <w:t>the</w:t>
      </w:r>
      <w:r w:rsidR="00715CE4">
        <w:t xml:space="preserve"> generated AES</w:t>
      </w:r>
      <w:r w:rsidR="008E5987">
        <w:t xml:space="preserve"> key </w:t>
      </w:r>
      <w:r w:rsidR="00481879">
        <w:t>to encrypt the files</w:t>
      </w:r>
      <w:r w:rsidR="00B77E83">
        <w:t>:</w:t>
      </w:r>
    </w:p>
    <w:tbl>
      <w:tblPr>
        <w:tblStyle w:val="GridTable6ColourfulAccent1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A2953" w:rsidRPr="002A2953" w14:paraId="19063960" w14:textId="77777777" w:rsidTr="002A2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45E807A7" w14:textId="60E6882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.3ds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17A5C12" w14:textId="23D6BA0F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.7z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E2B0689" w14:textId="28D9D6C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accdb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3A6BA77" w14:textId="2CC49BB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.ai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3E4C5B72" w14:textId="17F9DF34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.asp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25CF3B1" w14:textId="3927F261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aspx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2FD8786" w14:textId="7F390F77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avhd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344D854" w14:textId="0E595219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.back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32BCE48" w14:textId="3094E19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bak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629569BC" w14:textId="1DA8FDC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.c</w:t>
            </w:r>
          </w:p>
        </w:tc>
      </w:tr>
      <w:tr w:rsidR="002A2953" w:rsidRPr="002A2953" w14:paraId="054441B8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1ED3D6D1" w14:textId="077BFBC1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cfg</w:t>
            </w:r>
            <w:proofErr w:type="spellEnd"/>
          </w:p>
        </w:tc>
        <w:tc>
          <w:tcPr>
            <w:tcW w:w="935" w:type="dxa"/>
          </w:tcPr>
          <w:p w14:paraId="3FE4D995" w14:textId="13D19C5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.conf</w:t>
            </w:r>
          </w:p>
        </w:tc>
        <w:tc>
          <w:tcPr>
            <w:tcW w:w="935" w:type="dxa"/>
          </w:tcPr>
          <w:p w14:paraId="497BF1CF" w14:textId="5FA0B49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cpp</w:t>
            </w:r>
            <w:proofErr w:type="spellEnd"/>
          </w:p>
        </w:tc>
        <w:tc>
          <w:tcPr>
            <w:tcW w:w="935" w:type="dxa"/>
          </w:tcPr>
          <w:p w14:paraId="32F87362" w14:textId="591481C7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.cs</w:t>
            </w:r>
          </w:p>
        </w:tc>
        <w:tc>
          <w:tcPr>
            <w:tcW w:w="935" w:type="dxa"/>
          </w:tcPr>
          <w:p w14:paraId="006F40A3" w14:textId="765FD37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ctl</w:t>
            </w:r>
            <w:proofErr w:type="spellEnd"/>
          </w:p>
        </w:tc>
        <w:tc>
          <w:tcPr>
            <w:tcW w:w="935" w:type="dxa"/>
          </w:tcPr>
          <w:p w14:paraId="470F4C03" w14:textId="56990D36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dbf</w:t>
            </w:r>
            <w:proofErr w:type="spellEnd"/>
          </w:p>
        </w:tc>
        <w:tc>
          <w:tcPr>
            <w:tcW w:w="935" w:type="dxa"/>
          </w:tcPr>
          <w:p w14:paraId="30E3DBAB" w14:textId="0F65839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.disk</w:t>
            </w:r>
          </w:p>
        </w:tc>
        <w:tc>
          <w:tcPr>
            <w:tcW w:w="935" w:type="dxa"/>
          </w:tcPr>
          <w:p w14:paraId="306F067D" w14:textId="5458CE18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djvu</w:t>
            </w:r>
            <w:proofErr w:type="spellEnd"/>
          </w:p>
        </w:tc>
        <w:tc>
          <w:tcPr>
            <w:tcW w:w="935" w:type="dxa"/>
          </w:tcPr>
          <w:p w14:paraId="2E58BB4F" w14:textId="7C7219E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</w:t>
            </w:r>
          </w:p>
        </w:tc>
        <w:tc>
          <w:tcPr>
            <w:tcW w:w="935" w:type="dxa"/>
          </w:tcPr>
          <w:p w14:paraId="1D168DA2" w14:textId="476CA00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.docx</w:t>
            </w:r>
          </w:p>
        </w:tc>
      </w:tr>
      <w:tr w:rsidR="002A2953" w:rsidRPr="002A2953" w14:paraId="5899F78F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699D65C" w14:textId="771E5074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.dwg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6C148D5" w14:textId="12E1A7B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eml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014032B" w14:textId="6264F430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fdb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4ACA891F" w14:textId="62EC7CF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gz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6FB57E1" w14:textId="33A78BBA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.h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6748FB" w14:textId="33DDA43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hdd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C676A6D" w14:textId="7D0283A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kdbx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66A95A4" w14:textId="6B2E599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.mail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1FB7758" w14:textId="68D9DB2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mdb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71E185F" w14:textId="2F626AF6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.msg</w:t>
            </w:r>
          </w:p>
        </w:tc>
      </w:tr>
      <w:tr w:rsidR="002A2953" w:rsidRPr="002A2953" w14:paraId="608FEAB3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25BB1D51" w14:textId="573453F5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nrg</w:t>
            </w:r>
            <w:proofErr w:type="spellEnd"/>
          </w:p>
        </w:tc>
        <w:tc>
          <w:tcPr>
            <w:tcW w:w="935" w:type="dxa"/>
          </w:tcPr>
          <w:p w14:paraId="16606347" w14:textId="177770C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ora</w:t>
            </w:r>
            <w:proofErr w:type="spellEnd"/>
          </w:p>
        </w:tc>
        <w:tc>
          <w:tcPr>
            <w:tcW w:w="935" w:type="dxa"/>
          </w:tcPr>
          <w:p w14:paraId="0ACD4CC6" w14:textId="4F0728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ost</w:t>
            </w:r>
            <w:proofErr w:type="spellEnd"/>
          </w:p>
        </w:tc>
        <w:tc>
          <w:tcPr>
            <w:tcW w:w="935" w:type="dxa"/>
          </w:tcPr>
          <w:p w14:paraId="01070154" w14:textId="0C7FDEE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.ova</w:t>
            </w:r>
          </w:p>
        </w:tc>
        <w:tc>
          <w:tcPr>
            <w:tcW w:w="935" w:type="dxa"/>
          </w:tcPr>
          <w:p w14:paraId="04CAAC3E" w14:textId="610D22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ovf</w:t>
            </w:r>
            <w:proofErr w:type="spellEnd"/>
          </w:p>
        </w:tc>
        <w:tc>
          <w:tcPr>
            <w:tcW w:w="935" w:type="dxa"/>
          </w:tcPr>
          <w:p w14:paraId="6E3E66E4" w14:textId="479A0B1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.pdf</w:t>
            </w:r>
          </w:p>
        </w:tc>
        <w:tc>
          <w:tcPr>
            <w:tcW w:w="935" w:type="dxa"/>
          </w:tcPr>
          <w:p w14:paraId="6AFE3025" w14:textId="73775631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.php</w:t>
            </w:r>
          </w:p>
        </w:tc>
        <w:tc>
          <w:tcPr>
            <w:tcW w:w="935" w:type="dxa"/>
          </w:tcPr>
          <w:p w14:paraId="3489EB03" w14:textId="77B4363C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pmf</w:t>
            </w:r>
            <w:proofErr w:type="spellEnd"/>
          </w:p>
        </w:tc>
        <w:tc>
          <w:tcPr>
            <w:tcW w:w="935" w:type="dxa"/>
          </w:tcPr>
          <w:p w14:paraId="2A099766" w14:textId="04F0B4B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</w:t>
            </w:r>
          </w:p>
        </w:tc>
        <w:tc>
          <w:tcPr>
            <w:tcW w:w="935" w:type="dxa"/>
          </w:tcPr>
          <w:p w14:paraId="4D01FE91" w14:textId="6EF23FF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.pptx</w:t>
            </w:r>
          </w:p>
        </w:tc>
      </w:tr>
      <w:tr w:rsidR="002A2953" w:rsidRPr="002A2953" w14:paraId="64BA8388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C5978AF" w14:textId="79C9BB5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="0062446F" w:rsidRPr="002A2953">
              <w:rPr>
                <w:color w:val="002060"/>
              </w:rPr>
              <w:t>pst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F77966E" w14:textId="37FAB882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pvi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9D2F765" w14:textId="4C2A8B6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py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D6993DE" w14:textId="4F8D66BB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pyc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65A6BA2" w14:textId="4A480B29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rar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05E02AB4" w14:textId="6F9BAFD8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.rtf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D2F0D2" w14:textId="59491ED6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sln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4E6D48F5" w14:textId="13BF392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sql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194C056" w14:textId="57E5555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.tar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2A37B35" w14:textId="68326B6B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vbox</w:t>
            </w:r>
            <w:proofErr w:type="spellEnd"/>
          </w:p>
        </w:tc>
      </w:tr>
      <w:tr w:rsidR="002A2953" w:rsidRPr="002A2953" w14:paraId="5AF3AB4D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7AE37E1B" w14:textId="1F5A09AF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vbs</w:t>
            </w:r>
            <w:proofErr w:type="spellEnd"/>
          </w:p>
        </w:tc>
        <w:tc>
          <w:tcPr>
            <w:tcW w:w="935" w:type="dxa"/>
          </w:tcPr>
          <w:p w14:paraId="0469CB45" w14:textId="3A1A7565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vcb</w:t>
            </w:r>
            <w:proofErr w:type="spellEnd"/>
          </w:p>
        </w:tc>
        <w:tc>
          <w:tcPr>
            <w:tcW w:w="935" w:type="dxa"/>
          </w:tcPr>
          <w:p w14:paraId="69A7DA79" w14:textId="2FF1037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vdi</w:t>
            </w:r>
            <w:proofErr w:type="spellEnd"/>
          </w:p>
        </w:tc>
        <w:tc>
          <w:tcPr>
            <w:tcW w:w="935" w:type="dxa"/>
          </w:tcPr>
          <w:p w14:paraId="67754DF0" w14:textId="2121E719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vfd</w:t>
            </w:r>
            <w:proofErr w:type="spellEnd"/>
          </w:p>
        </w:tc>
        <w:tc>
          <w:tcPr>
            <w:tcW w:w="935" w:type="dxa"/>
          </w:tcPr>
          <w:p w14:paraId="1A3BE54E" w14:textId="4030CB8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vmc</w:t>
            </w:r>
            <w:proofErr w:type="spellEnd"/>
          </w:p>
        </w:tc>
        <w:tc>
          <w:tcPr>
            <w:tcW w:w="935" w:type="dxa"/>
          </w:tcPr>
          <w:p w14:paraId="06D89125" w14:textId="7310C974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vmdk</w:t>
            </w:r>
            <w:proofErr w:type="spellEnd"/>
          </w:p>
        </w:tc>
        <w:tc>
          <w:tcPr>
            <w:tcW w:w="935" w:type="dxa"/>
          </w:tcPr>
          <w:p w14:paraId="3D44E792" w14:textId="4EC9CB33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vmsd</w:t>
            </w:r>
            <w:proofErr w:type="spellEnd"/>
          </w:p>
        </w:tc>
        <w:tc>
          <w:tcPr>
            <w:tcW w:w="935" w:type="dxa"/>
          </w:tcPr>
          <w:p w14:paraId="1774AF8C" w14:textId="0FFC2A91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vmx</w:t>
            </w:r>
            <w:proofErr w:type="spellEnd"/>
          </w:p>
        </w:tc>
        <w:tc>
          <w:tcPr>
            <w:tcW w:w="935" w:type="dxa"/>
          </w:tcPr>
          <w:p w14:paraId="727F49B9" w14:textId="7FBBB45A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vsdx</w:t>
            </w:r>
            <w:proofErr w:type="spellEnd"/>
          </w:p>
        </w:tc>
        <w:tc>
          <w:tcPr>
            <w:tcW w:w="935" w:type="dxa"/>
          </w:tcPr>
          <w:p w14:paraId="183C436F" w14:textId="0A1B7FD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vsv</w:t>
            </w:r>
            <w:proofErr w:type="spellEnd"/>
          </w:p>
        </w:tc>
      </w:tr>
      <w:tr w:rsidR="002A2953" w:rsidRPr="002A2953" w14:paraId="30CD2E04" w14:textId="77777777" w:rsidTr="002A2953">
        <w:trPr>
          <w:gridAfter w:val="5"/>
          <w:wAfter w:w="467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1FF12F67" w14:textId="1A11DF30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.work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2B44EB3" w14:textId="4DE8809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xls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A3BD90E" w14:textId="0F50B67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.xlsx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502D87D" w14:textId="304301F0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xcd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937FB32" w14:textId="55AC3D63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.zip</w:t>
            </w:r>
          </w:p>
        </w:tc>
      </w:tr>
    </w:tbl>
    <w:p w14:paraId="386982B9" w14:textId="2D40ED98" w:rsidR="005E4ABF" w:rsidRDefault="005E4ABF" w:rsidP="00F92293"/>
    <w:p w14:paraId="72947B8D" w14:textId="36D32477" w:rsidR="00F92293" w:rsidRDefault="00F92293" w:rsidP="00F92293">
      <w:pPr>
        <w:rPr>
          <w:i/>
          <w:iCs/>
        </w:rPr>
      </w:pPr>
      <w:r>
        <w:lastRenderedPageBreak/>
        <w:t>The malware</w:t>
      </w:r>
      <w:r w:rsidR="002A7DA5">
        <w:t xml:space="preserve"> </w:t>
      </w:r>
      <w:r w:rsidR="00A93D3F">
        <w:t>also</w:t>
      </w:r>
      <w:r>
        <w:t xml:space="preserve"> imports the RSA</w:t>
      </w:r>
      <w:r w:rsidR="00EA58D6">
        <w:t>-2048</w:t>
      </w:r>
      <w:r>
        <w:t xml:space="preserve"> public key of the threat actor</w:t>
      </w:r>
      <w:r w:rsidR="006D0267" w:rsidRPr="006D0267">
        <w:t xml:space="preserve"> </w:t>
      </w:r>
      <w:r w:rsidR="006D0267">
        <w:t xml:space="preserve">via the API </w:t>
      </w:r>
      <w:proofErr w:type="spellStart"/>
      <w:r w:rsidR="006D0267">
        <w:rPr>
          <w:b/>
          <w:bCs/>
        </w:rPr>
        <w:t>CryptImportKey</w:t>
      </w:r>
      <w:proofErr w:type="spellEnd"/>
      <w:r>
        <w:t xml:space="preserve"> which is stored in the malware</w:t>
      </w:r>
      <w:r w:rsidR="006D0267">
        <w:t xml:space="preserve">: </w:t>
      </w:r>
      <w:r w:rsidRPr="00F129DA">
        <w:rPr>
          <w:i/>
          <w:iCs/>
        </w:rPr>
        <w:t>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</w:t>
      </w:r>
    </w:p>
    <w:p w14:paraId="3D8E6546" w14:textId="77777777" w:rsidR="00C532E7" w:rsidRDefault="00B32686" w:rsidP="00BF6A60">
      <w:r>
        <w:t xml:space="preserve">After, the AES-generated key is exported via the API </w:t>
      </w:r>
      <w:proofErr w:type="spellStart"/>
      <w:r>
        <w:rPr>
          <w:b/>
          <w:bCs/>
        </w:rPr>
        <w:t>CryptExportKey</w:t>
      </w:r>
      <w:proofErr w:type="spellEnd"/>
      <w:r w:rsidR="002162FE">
        <w:rPr>
          <w:b/>
          <w:bCs/>
        </w:rPr>
        <w:t xml:space="preserve"> </w:t>
      </w:r>
      <w:r w:rsidR="002162FE">
        <w:t>for each machine</w:t>
      </w:r>
      <w:r w:rsidR="00975B6A">
        <w:t xml:space="preserve">. The AES-generated key is then </w:t>
      </w:r>
      <w:r>
        <w:t xml:space="preserve">encrypted with the threat actors’ RSA </w:t>
      </w:r>
      <w:r w:rsidR="0005760F">
        <w:t>embedded public key</w:t>
      </w:r>
      <w:r w:rsidR="00EA58D6">
        <w:t>.</w:t>
      </w:r>
      <w:r w:rsidR="00910036">
        <w:t xml:space="preserve"> </w:t>
      </w:r>
    </w:p>
    <w:p w14:paraId="3795380F" w14:textId="5DF0763C" w:rsidR="00F92293" w:rsidRPr="00C532E7" w:rsidRDefault="00910036" w:rsidP="00BF6A60">
      <w:r>
        <w:t>When files within the infected machine are encrypted</w:t>
      </w:r>
      <w:r w:rsidR="00FD556C">
        <w:t>,</w:t>
      </w:r>
      <w:r w:rsidR="007C6954">
        <w:t xml:space="preserve"> the malware will drop a file called ‘</w:t>
      </w:r>
      <w:r w:rsidR="007C6954">
        <w:rPr>
          <w:b/>
          <w:bCs/>
        </w:rPr>
        <w:t>README.txt’</w:t>
      </w:r>
      <w:r w:rsidR="00A236CB">
        <w:rPr>
          <w:b/>
          <w:bCs/>
        </w:rPr>
        <w:t xml:space="preserve"> </w:t>
      </w:r>
      <w:r w:rsidR="00A236CB">
        <w:t>and write</w:t>
      </w:r>
      <w:r w:rsidR="00A90E3D">
        <w:t>s</w:t>
      </w:r>
      <w:r w:rsidR="00A236CB">
        <w:t xml:space="preserve"> a ransom note within it</w:t>
      </w:r>
      <w:r w:rsidR="007C6954">
        <w:rPr>
          <w:b/>
          <w:bCs/>
        </w:rPr>
        <w:t xml:space="preserve">. </w:t>
      </w:r>
      <w:r w:rsidR="007C6954">
        <w:t>It will also include</w:t>
      </w:r>
      <w:r w:rsidR="001A1D09">
        <w:t xml:space="preserve"> the</w:t>
      </w:r>
      <w:r w:rsidR="007C6954">
        <w:t xml:space="preserve"> AES generated key </w:t>
      </w:r>
      <w:r w:rsidR="001A1D09">
        <w:t>encrypted with the</w:t>
      </w:r>
      <w:r w:rsidR="00B50C00">
        <w:t xml:space="preserve"> threat actors</w:t>
      </w:r>
      <w:r w:rsidR="001A1D09">
        <w:t xml:space="preserve"> RSA-2048 key as the personal installation key for that specific machine.</w:t>
      </w:r>
      <w:r w:rsidR="00C532E7">
        <w:t xml:space="preserve"> The malware will then use the API </w:t>
      </w:r>
      <w:proofErr w:type="spellStart"/>
      <w:r w:rsidR="00C532E7">
        <w:rPr>
          <w:b/>
          <w:bCs/>
        </w:rPr>
        <w:t>CryptDestroyKey</w:t>
      </w:r>
      <w:proofErr w:type="spellEnd"/>
      <w:r w:rsidR="00C532E7">
        <w:rPr>
          <w:b/>
          <w:bCs/>
        </w:rPr>
        <w:t xml:space="preserve"> </w:t>
      </w:r>
      <w:r w:rsidR="00C532E7">
        <w:t xml:space="preserve">releasing the handle </w:t>
      </w:r>
      <w:r w:rsidR="00677AEE">
        <w:t>for the AES-128 key</w:t>
      </w:r>
      <w:r w:rsidR="00764B3C">
        <w:t xml:space="preserve"> so it cannot be used again</w:t>
      </w:r>
      <w:r w:rsidR="00C872FB">
        <w:t>,</w:t>
      </w:r>
      <w:r w:rsidR="00764B3C">
        <w:t xml:space="preserve"> </w:t>
      </w:r>
      <w:r w:rsidR="00D12AF5">
        <w:t xml:space="preserve">making decryption of files impossible as we also do not have the private key of the </w:t>
      </w:r>
      <w:r w:rsidR="004E5E48">
        <w:t>threat actor</w:t>
      </w:r>
      <w:r w:rsidR="00E5398D">
        <w:t xml:space="preserve"> to decrypt the AES-128 generated key</w:t>
      </w:r>
      <w:r w:rsidR="004E5E48">
        <w:t>.</w:t>
      </w:r>
    </w:p>
    <w:p w14:paraId="6DAE0287" w14:textId="66B4F0F1" w:rsidR="00B64574" w:rsidRPr="00B64574" w:rsidRDefault="00567527" w:rsidP="00B6457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6457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9504" behindDoc="0" locked="0" layoutInCell="1" allowOverlap="1" wp14:anchorId="25B00B4B" wp14:editId="6BA95796">
            <wp:simplePos x="0" y="0"/>
            <wp:positionH relativeFrom="column">
              <wp:posOffset>1251585</wp:posOffset>
            </wp:positionH>
            <wp:positionV relativeFrom="paragraph">
              <wp:posOffset>5786</wp:posOffset>
            </wp:positionV>
            <wp:extent cx="3517265" cy="2900680"/>
            <wp:effectExtent l="0" t="0" r="635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"https://cdn.discordapp.com/attachments/413680734327406616/934519203715772436/a.PNG" \* MERGEFORMATINET </w:instrText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E77C9D3" w14:textId="1FEE7F05" w:rsidR="009B2D92" w:rsidRDefault="009B2D92" w:rsidP="00BF6A60"/>
    <w:p w14:paraId="1B8BB6F7" w14:textId="59F6D488" w:rsidR="00B64574" w:rsidRDefault="00B64574" w:rsidP="00BF6A60"/>
    <w:p w14:paraId="6D444516" w14:textId="6F1B5B78" w:rsidR="00B64574" w:rsidRDefault="00B64574" w:rsidP="00BF6A60"/>
    <w:p w14:paraId="0790FBD0" w14:textId="60191FB8" w:rsidR="00B64574" w:rsidRDefault="00B64574" w:rsidP="00BF6A60"/>
    <w:p w14:paraId="3EE2C8C9" w14:textId="1D3D92ED" w:rsidR="00B64574" w:rsidRDefault="00B64574" w:rsidP="00BF6A60"/>
    <w:p w14:paraId="5E3A41A6" w14:textId="7BF555F1" w:rsidR="00B64574" w:rsidRDefault="00B64574" w:rsidP="00BF6A60"/>
    <w:p w14:paraId="0DEEFA30" w14:textId="2400ABD3" w:rsidR="00B64574" w:rsidRDefault="00B64574" w:rsidP="00BF6A60"/>
    <w:p w14:paraId="48CC93D2" w14:textId="6B4FB4C8" w:rsidR="00B64574" w:rsidRDefault="00B64574" w:rsidP="00BF6A60"/>
    <w:p w14:paraId="79257215" w14:textId="77777777" w:rsidR="0059425B" w:rsidRDefault="0059425B" w:rsidP="00567527">
      <w:pPr>
        <w:rPr>
          <w:b/>
          <w:bCs/>
        </w:rPr>
      </w:pPr>
    </w:p>
    <w:p w14:paraId="4196E4EF" w14:textId="33CDCC5A" w:rsidR="00B64574" w:rsidRDefault="0059425B" w:rsidP="0059425B">
      <w:pPr>
        <w:ind w:firstLine="720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7.1 </w:t>
      </w:r>
      <w:r w:rsidRPr="0095032C">
        <w:rPr>
          <w:b/>
          <w:bCs/>
        </w:rPr>
        <w:t>–</w:t>
      </w:r>
      <w:r>
        <w:rPr>
          <w:b/>
          <w:bCs/>
        </w:rPr>
        <w:t xml:space="preserve"> NotPetya Imports RSA-2048 public key and encrypts AES-128 key with the public key</w:t>
      </w:r>
    </w:p>
    <w:p w14:paraId="5E47F184" w14:textId="2BA8CE7B" w:rsidR="00B64574" w:rsidRDefault="00C872FB" w:rsidP="0059425B">
      <w:pPr>
        <w:rPr>
          <w:b/>
          <w:bCs/>
        </w:rPr>
      </w:pPr>
      <w:r w:rsidRPr="00C872FB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0528" behindDoc="0" locked="0" layoutInCell="1" allowOverlap="1" wp14:anchorId="513E76D0" wp14:editId="1EFB4638">
            <wp:simplePos x="0" y="0"/>
            <wp:positionH relativeFrom="column">
              <wp:posOffset>948266</wp:posOffset>
            </wp:positionH>
            <wp:positionV relativeFrom="paragraph">
              <wp:posOffset>309880</wp:posOffset>
            </wp:positionV>
            <wp:extent cx="4148455" cy="2333625"/>
            <wp:effectExtent l="0" t="0" r="4445" b="3175"/>
            <wp:wrapSquare wrapText="bothSides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28CDA" w14:textId="77777777" w:rsidR="0059425B" w:rsidRDefault="0059425B" w:rsidP="0067587A">
      <w:pPr>
        <w:ind w:firstLine="720"/>
        <w:rPr>
          <w:b/>
          <w:bCs/>
        </w:rPr>
      </w:pPr>
    </w:p>
    <w:p w14:paraId="6460EB6B" w14:textId="3CEF6B36" w:rsidR="00C872FB" w:rsidRPr="00C872FB" w:rsidRDefault="00C872FB" w:rsidP="00C872FB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"https://cdn.discordapp.com/attachments/413680734327406616/934521946752815114/CryptDestroyKey.PNG" \* MERGEFORMATINET </w:instrText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02F35F2" w14:textId="2BAE9304" w:rsidR="00B64574" w:rsidRDefault="00B64574" w:rsidP="00BF6A60"/>
    <w:p w14:paraId="634AB9D9" w14:textId="44C898EB" w:rsidR="00C872FB" w:rsidRDefault="00C872FB" w:rsidP="00BF6A60"/>
    <w:p w14:paraId="5E9F361A" w14:textId="1CEB6F45" w:rsidR="00C872FB" w:rsidRDefault="00C872FB" w:rsidP="00BF6A60"/>
    <w:p w14:paraId="0F186C28" w14:textId="77777777" w:rsidR="00C872FB" w:rsidRDefault="00C872FB" w:rsidP="00BF6A60"/>
    <w:p w14:paraId="6B6ABE5E" w14:textId="7CA7E81A" w:rsidR="00B64574" w:rsidRDefault="00B64574" w:rsidP="00BF6A60"/>
    <w:p w14:paraId="508037FD" w14:textId="61F0B934" w:rsidR="00C872FB" w:rsidRDefault="00C872FB" w:rsidP="00BF6A60"/>
    <w:p w14:paraId="1917C66C" w14:textId="4023E803" w:rsidR="00C872FB" w:rsidRDefault="00C872FB" w:rsidP="00BF6A60"/>
    <w:p w14:paraId="6DBAC878" w14:textId="74DC0865" w:rsidR="000C5B49" w:rsidRPr="0059425B" w:rsidRDefault="00735574" w:rsidP="0059425B">
      <w:pPr>
        <w:ind w:left="2160"/>
        <w:rPr>
          <w:b/>
          <w:bCs/>
        </w:rPr>
      </w:pPr>
      <w:r>
        <w:rPr>
          <w:b/>
          <w:bCs/>
        </w:rPr>
        <w:t xml:space="preserve">       </w:t>
      </w:r>
      <w:r w:rsidR="00C4429B" w:rsidRPr="0095032C">
        <w:rPr>
          <w:b/>
          <w:bCs/>
        </w:rPr>
        <w:t xml:space="preserve">Figure </w:t>
      </w:r>
      <w:r w:rsidR="00C4429B">
        <w:rPr>
          <w:b/>
          <w:bCs/>
        </w:rPr>
        <w:t>7.</w:t>
      </w:r>
      <w:r w:rsidR="00C4429B">
        <w:rPr>
          <w:b/>
          <w:bCs/>
        </w:rPr>
        <w:t>2</w:t>
      </w:r>
      <w:r w:rsidR="00C4429B">
        <w:rPr>
          <w:b/>
          <w:bCs/>
        </w:rPr>
        <w:t xml:space="preserve"> </w:t>
      </w:r>
      <w:r w:rsidR="00C4429B" w:rsidRPr="0095032C">
        <w:rPr>
          <w:b/>
          <w:bCs/>
        </w:rPr>
        <w:t>–</w:t>
      </w:r>
      <w:r w:rsidR="00C4429B">
        <w:rPr>
          <w:b/>
          <w:bCs/>
        </w:rPr>
        <w:t xml:space="preserve"> </w:t>
      </w:r>
      <w:r w:rsidR="00C4429B">
        <w:rPr>
          <w:b/>
          <w:bCs/>
        </w:rPr>
        <w:t xml:space="preserve">NotPetya </w:t>
      </w:r>
      <w:r w:rsidR="000D6066">
        <w:rPr>
          <w:b/>
          <w:bCs/>
        </w:rPr>
        <w:t>releasing handle of AES-128 key</w:t>
      </w:r>
    </w:p>
    <w:p w14:paraId="529FDDF8" w14:textId="0FD5F537" w:rsidR="000C5B49" w:rsidRDefault="000C5B49" w:rsidP="000C5B49">
      <w:r>
        <w:rPr>
          <w:noProof/>
        </w:rPr>
        <w:drawing>
          <wp:inline distT="0" distB="0" distL="0" distR="0" wp14:anchorId="1E2D02DE" wp14:editId="20BF2780">
            <wp:extent cx="5943600" cy="26955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EE38" w14:textId="43EF0899" w:rsidR="00C872FB" w:rsidRPr="00472189" w:rsidRDefault="000C5B49" w:rsidP="00472189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8238E3">
        <w:rPr>
          <w:b/>
          <w:bCs/>
        </w:rPr>
        <w:tab/>
        <w:t xml:space="preserve">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>
        <w:rPr>
          <w:b/>
          <w:bCs/>
        </w:rPr>
        <w:t>7.</w:t>
      </w:r>
      <w:r>
        <w:rPr>
          <w:b/>
          <w:bCs/>
        </w:rPr>
        <w:t>3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README.txt ransom note</w:t>
      </w:r>
    </w:p>
    <w:p w14:paraId="40D29985" w14:textId="3BBA1060" w:rsidR="00BF6A60" w:rsidRDefault="002749C9" w:rsidP="00BF6A60">
      <w:pPr>
        <w:pStyle w:val="Heading4"/>
      </w:pPr>
      <w:r>
        <w:t>destroying</w:t>
      </w:r>
      <w:r w:rsidR="009455DF">
        <w:t xml:space="preserve"> </w:t>
      </w:r>
      <w:r w:rsidR="008238E3">
        <w:t>the master boot record</w:t>
      </w:r>
    </w:p>
    <w:p w14:paraId="6E440FFE" w14:textId="2BCDF1CD" w:rsidR="00BF6A60" w:rsidRDefault="002749C9" w:rsidP="00BF6A60">
      <w:pPr>
        <w:rPr>
          <w:b/>
          <w:bCs/>
        </w:rPr>
      </w:pPr>
      <w:r>
        <w:t>The malware</w:t>
      </w:r>
      <w:r w:rsidR="00E97AFD">
        <w:t xml:space="preserve"> gets</w:t>
      </w:r>
      <w:r w:rsidR="00DF66A0">
        <w:t xml:space="preserve"> the system directory and open</w:t>
      </w:r>
      <w:r w:rsidR="006708FD">
        <w:t xml:space="preserve">s </w:t>
      </w:r>
      <w:r w:rsidR="00DF66A0">
        <w:t xml:space="preserve">the C volume </w:t>
      </w:r>
      <w:r w:rsidR="00F654B2">
        <w:t>on the physical drive</w:t>
      </w:r>
      <w:r w:rsidR="002D2AC7">
        <w:t xml:space="preserve">, calling to the API </w:t>
      </w:r>
      <w:proofErr w:type="spellStart"/>
      <w:r w:rsidR="002D2AC7">
        <w:rPr>
          <w:b/>
          <w:bCs/>
        </w:rPr>
        <w:t>DeviceIOControl</w:t>
      </w:r>
      <w:proofErr w:type="spellEnd"/>
      <w:r w:rsidR="002D2AC7">
        <w:t xml:space="preserve"> with the </w:t>
      </w:r>
      <w:r w:rsidR="00557D00">
        <w:t>Io</w:t>
      </w:r>
      <w:r w:rsidR="00CD7C49">
        <w:t>C</w:t>
      </w:r>
      <w:r w:rsidR="00557D00">
        <w:t>ontro</w:t>
      </w:r>
      <w:r w:rsidR="002D2AC7">
        <w:t>l</w:t>
      </w:r>
      <w:r w:rsidR="00CD7C49">
        <w:t>C</w:t>
      </w:r>
      <w:r w:rsidR="002D2AC7">
        <w:t xml:space="preserve">ode </w:t>
      </w:r>
      <w:r w:rsidR="002D2AC7">
        <w:rPr>
          <w:b/>
          <w:bCs/>
        </w:rPr>
        <w:t>IOCTL_VOLUME_GET_VOLUME_DISK_CONTENTS</w:t>
      </w:r>
      <w:r w:rsidR="000335CE">
        <w:rPr>
          <w:b/>
          <w:bCs/>
        </w:rPr>
        <w:t xml:space="preserve"> </w:t>
      </w:r>
      <w:r w:rsidR="000335CE">
        <w:t>to gather information of the location of the volume driver</w:t>
      </w:r>
      <w:r w:rsidR="005518E7">
        <w:t>.</w:t>
      </w:r>
    </w:p>
    <w:p w14:paraId="28D2A709" w14:textId="7EBE90E0" w:rsidR="005848E4" w:rsidRPr="005848E4" w:rsidRDefault="00F95DB5" w:rsidP="005848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5848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1B806C97" wp14:editId="30FDF68D">
            <wp:simplePos x="0" y="0"/>
            <wp:positionH relativeFrom="column">
              <wp:posOffset>854710</wp:posOffset>
            </wp:positionH>
            <wp:positionV relativeFrom="paragraph">
              <wp:posOffset>-5715</wp:posOffset>
            </wp:positionV>
            <wp:extent cx="4103370" cy="3070225"/>
            <wp:effectExtent l="0" t="0" r="0" b="317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"https://cdn.discordapp.com/attachments/413680734327406616/934530898165137438/IOCTL_PhysDriveSendCommand.PNG" \* MERGEFORMATINET </w:instrText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79BB49D" w14:textId="1E9A19E7" w:rsidR="005848E4" w:rsidRDefault="005848E4" w:rsidP="00BF6A60"/>
    <w:p w14:paraId="18E06F17" w14:textId="7512735C" w:rsidR="005848E4" w:rsidRDefault="005848E4" w:rsidP="00BF6A60"/>
    <w:p w14:paraId="5FE07E7D" w14:textId="42617B2B" w:rsidR="005848E4" w:rsidRDefault="005848E4" w:rsidP="00BF6A60"/>
    <w:p w14:paraId="30BF00D5" w14:textId="2A8FA78C" w:rsidR="005848E4" w:rsidRDefault="005848E4" w:rsidP="00BF6A60"/>
    <w:p w14:paraId="641B7A3A" w14:textId="0D2CF125" w:rsidR="005848E4" w:rsidRDefault="005848E4" w:rsidP="00BF6A60"/>
    <w:p w14:paraId="102BC567" w14:textId="7A40B34B" w:rsidR="005848E4" w:rsidRDefault="005848E4" w:rsidP="00BF6A60"/>
    <w:p w14:paraId="1F2B2AE6" w14:textId="56198DB3" w:rsidR="005848E4" w:rsidRDefault="005848E4" w:rsidP="00BF6A60"/>
    <w:p w14:paraId="2D5DE532" w14:textId="062E687D" w:rsidR="005848E4" w:rsidRDefault="005848E4" w:rsidP="00BF6A60"/>
    <w:p w14:paraId="3D6B352A" w14:textId="54E3571C" w:rsidR="005848E4" w:rsidRDefault="005848E4" w:rsidP="00BF6A60"/>
    <w:p w14:paraId="38C5E7C0" w14:textId="77777777" w:rsidR="00F95DB5" w:rsidRDefault="00F95DB5" w:rsidP="00F95DB5"/>
    <w:p w14:paraId="655E1988" w14:textId="19091301" w:rsidR="005848E4" w:rsidRDefault="0070399E" w:rsidP="00151F2E">
      <w:pPr>
        <w:ind w:left="1440" w:firstLine="720"/>
      </w:pPr>
      <w:r>
        <w:rPr>
          <w:b/>
          <w:bCs/>
        </w:rPr>
        <w:t xml:space="preserve">       </w:t>
      </w:r>
      <w:r w:rsidR="00151F2E">
        <w:rPr>
          <w:b/>
          <w:bCs/>
        </w:rPr>
        <w:t xml:space="preserve">  </w:t>
      </w:r>
      <w:r w:rsidR="00182E8D" w:rsidRPr="0095032C">
        <w:rPr>
          <w:b/>
          <w:bCs/>
        </w:rPr>
        <w:t xml:space="preserve">Figure </w:t>
      </w:r>
      <w:r w:rsidR="00182E8D">
        <w:rPr>
          <w:b/>
          <w:bCs/>
        </w:rPr>
        <w:t>7.</w:t>
      </w:r>
      <w:r w:rsidR="00182E8D">
        <w:rPr>
          <w:b/>
          <w:bCs/>
        </w:rPr>
        <w:t>4</w:t>
      </w:r>
      <w:r w:rsidR="00182E8D">
        <w:rPr>
          <w:b/>
          <w:bCs/>
        </w:rPr>
        <w:t xml:space="preserve"> </w:t>
      </w:r>
      <w:r w:rsidR="00182E8D" w:rsidRPr="0095032C">
        <w:rPr>
          <w:b/>
          <w:bCs/>
        </w:rPr>
        <w:t>–</w:t>
      </w:r>
      <w:r w:rsidR="00182E8D">
        <w:rPr>
          <w:b/>
          <w:bCs/>
        </w:rPr>
        <w:t xml:space="preserve"> </w:t>
      </w:r>
      <w:r w:rsidR="00182E8D">
        <w:rPr>
          <w:b/>
          <w:bCs/>
        </w:rPr>
        <w:t>Get System Directory, Open C Volume</w:t>
      </w:r>
    </w:p>
    <w:p w14:paraId="20F590DD" w14:textId="6BA24654" w:rsidR="005848E4" w:rsidRPr="005878C4" w:rsidRDefault="006D2C2D" w:rsidP="00BF6A60">
      <w:pPr>
        <w:rPr>
          <w:b/>
          <w:bCs/>
        </w:rPr>
      </w:pPr>
      <w:r>
        <w:t xml:space="preserve">It </w:t>
      </w:r>
      <w:r w:rsidR="005878C4">
        <w:t>will then attempt to read the partition info</w:t>
      </w:r>
      <w:r w:rsidR="0070399E">
        <w:t>rmation</w:t>
      </w:r>
      <w:r w:rsidR="00A86EEC">
        <w:t xml:space="preserve"> such as type, size and nature</w:t>
      </w:r>
      <w:r w:rsidR="005878C4">
        <w:t xml:space="preserve"> </w:t>
      </w:r>
      <w:r w:rsidR="00C921FE">
        <w:t xml:space="preserve">of the physical disk </w:t>
      </w:r>
      <w:r w:rsidR="005878C4">
        <w:t xml:space="preserve">via the </w:t>
      </w:r>
      <w:r w:rsidR="00F45E48">
        <w:t>IOC</w:t>
      </w:r>
      <w:r w:rsidR="005878C4">
        <w:t>ontrol</w:t>
      </w:r>
      <w:r w:rsidR="00F45E48">
        <w:t>C</w:t>
      </w:r>
      <w:r w:rsidR="005878C4">
        <w:t>ode</w:t>
      </w:r>
      <w:r w:rsidR="00383BEE">
        <w:t xml:space="preserve"> </w:t>
      </w:r>
      <w:r w:rsidR="005878C4">
        <w:rPr>
          <w:b/>
          <w:bCs/>
        </w:rPr>
        <w:t>IOCTL_DISK_GET_PARTITION_INFO_EX</w:t>
      </w:r>
      <w:r w:rsidR="005878C4">
        <w:t xml:space="preserve"> from another call to the API </w:t>
      </w:r>
      <w:proofErr w:type="spellStart"/>
      <w:r w:rsidR="005878C4">
        <w:rPr>
          <w:b/>
          <w:bCs/>
        </w:rPr>
        <w:t>DEVICEIOControl</w:t>
      </w:r>
      <w:proofErr w:type="spellEnd"/>
      <w:r w:rsidR="00B967BC">
        <w:rPr>
          <w:b/>
          <w:bCs/>
        </w:rPr>
        <w:t xml:space="preserve">. </w:t>
      </w:r>
    </w:p>
    <w:p w14:paraId="6D52D368" w14:textId="3AA441C9" w:rsidR="009C7DF9" w:rsidRPr="009C7DF9" w:rsidRDefault="009C7DF9" w:rsidP="009C7DF9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9C7DF9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2576" behindDoc="0" locked="0" layoutInCell="1" allowOverlap="1" wp14:anchorId="7987E46B" wp14:editId="518A7227">
            <wp:simplePos x="0" y="0"/>
            <wp:positionH relativeFrom="column">
              <wp:posOffset>592112</wp:posOffset>
            </wp:positionH>
            <wp:positionV relativeFrom="paragraph">
              <wp:posOffset>3810</wp:posOffset>
            </wp:positionV>
            <wp:extent cx="4391660" cy="2261235"/>
            <wp:effectExtent l="0" t="0" r="2540" b="0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"https://cdn.discordapp.com/attachments/413680734327406616/934533305838211092/IOCTL_GETPARTITIONINFO.PNG" \* MERGEFORMATINET </w:instrText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65A2BD5" w14:textId="4A7C811A" w:rsidR="005848E4" w:rsidRDefault="005848E4" w:rsidP="00BF6A60"/>
    <w:p w14:paraId="2571AE6B" w14:textId="153D0EE6" w:rsidR="009C7DF9" w:rsidRDefault="009C7DF9" w:rsidP="00BF6A60"/>
    <w:p w14:paraId="627140BB" w14:textId="2DCD2219" w:rsidR="009C7DF9" w:rsidRDefault="009C7DF9" w:rsidP="00BF6A60"/>
    <w:p w14:paraId="31A1DC98" w14:textId="29987FF2" w:rsidR="009C7DF9" w:rsidRDefault="009C7DF9" w:rsidP="00BF6A60"/>
    <w:p w14:paraId="5A7140C0" w14:textId="45CDFDC9" w:rsidR="009C7DF9" w:rsidRDefault="009C7DF9" w:rsidP="00BF6A60"/>
    <w:p w14:paraId="0A8DE16A" w14:textId="000D4760" w:rsidR="009C7DF9" w:rsidRDefault="009C7DF9" w:rsidP="00BF6A60"/>
    <w:p w14:paraId="1877D344" w14:textId="47F0A3AF" w:rsidR="009C7DF9" w:rsidRDefault="009C7DF9" w:rsidP="00BF6A60"/>
    <w:p w14:paraId="75C438BF" w14:textId="17079B9A" w:rsidR="009C7DF9" w:rsidRDefault="00320B39" w:rsidP="00320B39">
      <w:pPr>
        <w:ind w:left="1440" w:firstLine="720"/>
      </w:pPr>
      <w:r>
        <w:rPr>
          <w:b/>
          <w:bCs/>
        </w:rPr>
        <w:t xml:space="preserve">          </w:t>
      </w:r>
      <w:r w:rsidR="00F95DB5" w:rsidRPr="0095032C">
        <w:rPr>
          <w:b/>
          <w:bCs/>
        </w:rPr>
        <w:t xml:space="preserve">Figure </w:t>
      </w:r>
      <w:r w:rsidR="00F95DB5">
        <w:rPr>
          <w:b/>
          <w:bCs/>
        </w:rPr>
        <w:t>7.</w:t>
      </w:r>
      <w:r w:rsidR="00F95DB5">
        <w:rPr>
          <w:b/>
          <w:bCs/>
        </w:rPr>
        <w:t>5</w:t>
      </w:r>
      <w:r w:rsidR="00F95DB5">
        <w:rPr>
          <w:b/>
          <w:bCs/>
        </w:rPr>
        <w:t xml:space="preserve"> </w:t>
      </w:r>
      <w:r w:rsidR="00F95DB5" w:rsidRPr="0095032C">
        <w:rPr>
          <w:b/>
          <w:bCs/>
        </w:rPr>
        <w:t>–</w:t>
      </w:r>
      <w:r w:rsidR="00F95DB5">
        <w:rPr>
          <w:b/>
          <w:bCs/>
        </w:rPr>
        <w:t xml:space="preserve"> </w:t>
      </w:r>
      <w:r>
        <w:rPr>
          <w:b/>
          <w:bCs/>
        </w:rPr>
        <w:t>Read Partition Information</w:t>
      </w:r>
    </w:p>
    <w:p w14:paraId="41A0807C" w14:textId="37B1E9EE" w:rsidR="009C7DF9" w:rsidRDefault="00E96552" w:rsidP="00BF6A60">
      <w:r>
        <w:t xml:space="preserve">To modify the MBR it will start </w:t>
      </w:r>
      <w:r w:rsidR="003B2380">
        <w:t xml:space="preserve">calling to a function </w:t>
      </w:r>
      <w:r w:rsidR="008455E7">
        <w:t xml:space="preserve">with the API’s </w:t>
      </w:r>
      <w:proofErr w:type="spellStart"/>
      <w:r w:rsidR="008455E7">
        <w:rPr>
          <w:b/>
          <w:bCs/>
        </w:rPr>
        <w:t>CryptAcquireContextA</w:t>
      </w:r>
      <w:proofErr w:type="spellEnd"/>
      <w:r w:rsidR="008455E7">
        <w:t xml:space="preserve"> to handle the cryptographic service provider and </w:t>
      </w:r>
      <w:proofErr w:type="spellStart"/>
      <w:r w:rsidR="008455E7">
        <w:rPr>
          <w:b/>
          <w:bCs/>
        </w:rPr>
        <w:t>CryptGenRandom</w:t>
      </w:r>
      <w:proofErr w:type="spellEnd"/>
      <w:r w:rsidR="008455E7">
        <w:t xml:space="preserve"> to</w:t>
      </w:r>
      <w:r w:rsidR="00F7299C">
        <w:t xml:space="preserve"> write an array of random byte</w:t>
      </w:r>
      <w:r w:rsidR="00EC6668">
        <w:t xml:space="preserve">s </w:t>
      </w:r>
      <w:r w:rsidR="00A43FF8">
        <w:t xml:space="preserve">to read/write sectors within the </w:t>
      </w:r>
      <w:r w:rsidR="00560E8F">
        <w:t>d</w:t>
      </w:r>
      <w:r w:rsidR="007930B8">
        <w:t>isk.</w:t>
      </w:r>
      <w:r w:rsidR="001143F5">
        <w:t xml:space="preserve"> </w:t>
      </w:r>
    </w:p>
    <w:p w14:paraId="3F6814EB" w14:textId="34912572" w:rsidR="00561E5E" w:rsidRPr="00C92231" w:rsidRDefault="00525D33" w:rsidP="00BF6A60">
      <w:r>
        <w:t>The malware</w:t>
      </w:r>
      <w:r w:rsidR="007060F5">
        <w:t xml:space="preserve"> then</w:t>
      </w:r>
      <w:r w:rsidR="00A22D2D">
        <w:t xml:space="preserve"> tries to</w:t>
      </w:r>
      <w:r>
        <w:t xml:space="preserve"> overwrite</w:t>
      </w:r>
      <w:r w:rsidR="00F05B1D">
        <w:t xml:space="preserve"> and modify</w:t>
      </w:r>
      <w:r>
        <w:t xml:space="preserve"> certain sectors within the Master Boot Record </w:t>
      </w:r>
      <w:r w:rsidR="00466993">
        <w:t xml:space="preserve">by </w:t>
      </w:r>
      <w:r w:rsidR="00C31AC4">
        <w:t>us</w:t>
      </w:r>
      <w:r w:rsidR="005518E7">
        <w:t>ing</w:t>
      </w:r>
      <w:r w:rsidR="00C31AC4">
        <w:t xml:space="preserve"> the API </w:t>
      </w:r>
      <w:proofErr w:type="spellStart"/>
      <w:r w:rsidR="00C31AC4">
        <w:rPr>
          <w:b/>
          <w:bCs/>
        </w:rPr>
        <w:t>DeviceIoControl</w:t>
      </w:r>
      <w:proofErr w:type="spellEnd"/>
      <w:r w:rsidR="00C31AC4">
        <w:rPr>
          <w:b/>
          <w:bCs/>
        </w:rPr>
        <w:t xml:space="preserve"> </w:t>
      </w:r>
      <w:r w:rsidR="00C31AC4">
        <w:t xml:space="preserve">with the </w:t>
      </w:r>
      <w:proofErr w:type="spellStart"/>
      <w:r w:rsidR="00C31AC4">
        <w:t>IoControlCode</w:t>
      </w:r>
      <w:proofErr w:type="spellEnd"/>
      <w:r w:rsidR="00C42885">
        <w:rPr>
          <w:b/>
          <w:bCs/>
        </w:rPr>
        <w:t xml:space="preserve"> IOCTL_DISK_GET_DRIVE_GEOMETRY </w:t>
      </w:r>
      <w:r w:rsidR="00C42885">
        <w:t xml:space="preserve">to control the volume driver </w:t>
      </w:r>
      <w:r w:rsidR="008C3B5C">
        <w:t xml:space="preserve">and  </w:t>
      </w:r>
      <w:r w:rsidR="008C3B5C">
        <w:t>creat</w:t>
      </w:r>
      <w:r w:rsidR="00B95D9F">
        <w:t>es</w:t>
      </w:r>
      <w:r w:rsidR="008C3B5C">
        <w:t xml:space="preserve"> a file named </w:t>
      </w:r>
      <w:r w:rsidR="008C3B5C">
        <w:rPr>
          <w:b/>
          <w:bCs/>
        </w:rPr>
        <w:t>PhysicalDrive0</w:t>
      </w:r>
      <w:r w:rsidR="008C3B5C">
        <w:t xml:space="preserve">, writing bytes within it </w:t>
      </w:r>
      <w:r w:rsidR="001E5DE3">
        <w:t>to des</w:t>
      </w:r>
      <w:r w:rsidR="00B95D9F">
        <w:t>troy the Master Boot Record and ma</w:t>
      </w:r>
      <w:r w:rsidR="00953B37">
        <w:t xml:space="preserve">ke it </w:t>
      </w:r>
      <w:r w:rsidR="00953B37">
        <w:lastRenderedPageBreak/>
        <w:t>unrepairable.</w:t>
      </w:r>
      <w:r w:rsidR="00D03A6A">
        <w:t xml:space="preserve"> </w:t>
      </w:r>
      <w:r w:rsidR="008B223C">
        <w:t>Once completed, t</w:t>
      </w:r>
      <w:r w:rsidR="00C92231">
        <w:t xml:space="preserve">he malware also uses the </w:t>
      </w:r>
      <w:proofErr w:type="spellStart"/>
      <w:r w:rsidR="00C92231">
        <w:t>IoControlCode</w:t>
      </w:r>
      <w:proofErr w:type="spellEnd"/>
      <w:r w:rsidR="00C92231">
        <w:t xml:space="preserve"> </w:t>
      </w:r>
      <w:r w:rsidR="00C92231">
        <w:rPr>
          <w:b/>
          <w:bCs/>
        </w:rPr>
        <w:t xml:space="preserve">FSCTL_DISMOUNT_VOLUME </w:t>
      </w:r>
      <w:r w:rsidR="00C92231">
        <w:t xml:space="preserve">to dismount the volume after </w:t>
      </w:r>
      <w:r w:rsidR="004A2DEB">
        <w:t>modifying</w:t>
      </w:r>
      <w:r w:rsidR="001111C0">
        <w:t xml:space="preserve"> the Master Boot Record.</w:t>
      </w:r>
    </w:p>
    <w:p w14:paraId="69ABE162" w14:textId="5208B050" w:rsidR="00B829D2" w:rsidRPr="00B829D2" w:rsidRDefault="00B829D2" w:rsidP="00B829D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829D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3600" behindDoc="0" locked="0" layoutInCell="1" allowOverlap="1" wp14:anchorId="0C385F47" wp14:editId="020F8E54">
            <wp:simplePos x="0" y="0"/>
            <wp:positionH relativeFrom="column">
              <wp:posOffset>1159323</wp:posOffset>
            </wp:positionH>
            <wp:positionV relativeFrom="paragraph">
              <wp:posOffset>-1270</wp:posOffset>
            </wp:positionV>
            <wp:extent cx="3352800" cy="2941955"/>
            <wp:effectExtent l="0" t="0" r="0" b="4445"/>
            <wp:wrapSquare wrapText="bothSides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"https://cdn.discordapp.com/attachments/413680734327406616/934546698074734692/IOCTL3.PNG" \* MERGEFORMATINET </w:instrText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ADDFDFA" w14:textId="15C29825" w:rsidR="00953B37" w:rsidRDefault="00953B37" w:rsidP="00BF6A60"/>
    <w:p w14:paraId="655386E0" w14:textId="506A2B7F" w:rsidR="00B829D2" w:rsidRDefault="00B829D2" w:rsidP="00BF6A60"/>
    <w:p w14:paraId="1413851A" w14:textId="4BE5E161" w:rsidR="00B829D2" w:rsidRDefault="00B829D2" w:rsidP="00BF6A60"/>
    <w:p w14:paraId="4D042326" w14:textId="32C54BA3" w:rsidR="00B829D2" w:rsidRDefault="00B829D2" w:rsidP="00BF6A60"/>
    <w:p w14:paraId="55F37618" w14:textId="7806544D" w:rsidR="00B829D2" w:rsidRDefault="00B829D2" w:rsidP="00BF6A60"/>
    <w:p w14:paraId="25DD0928" w14:textId="2BB50EB0" w:rsidR="00B829D2" w:rsidRDefault="00B829D2" w:rsidP="00BF6A60"/>
    <w:p w14:paraId="5C013088" w14:textId="34AFACE5" w:rsidR="00B829D2" w:rsidRDefault="00B829D2" w:rsidP="00BF6A60"/>
    <w:p w14:paraId="52889EB6" w14:textId="39C9DD6E" w:rsidR="00B829D2" w:rsidRDefault="00B829D2" w:rsidP="00BF6A60"/>
    <w:p w14:paraId="6DDDB305" w14:textId="77777777" w:rsidR="00B0383E" w:rsidRDefault="00B0383E" w:rsidP="00BF6A60">
      <w:pPr>
        <w:rPr>
          <w:b/>
          <w:bCs/>
        </w:rPr>
      </w:pPr>
    </w:p>
    <w:p w14:paraId="10408F11" w14:textId="7DE6A741" w:rsidR="00B0383E" w:rsidRDefault="00C01B55" w:rsidP="00C01B55">
      <w:pPr>
        <w:ind w:left="1440" w:firstLine="720"/>
        <w:rPr>
          <w:b/>
          <w:bCs/>
        </w:rPr>
      </w:pPr>
      <w:r>
        <w:rPr>
          <w:b/>
          <w:bCs/>
        </w:rPr>
        <w:t xml:space="preserve">     </w:t>
      </w:r>
      <w:r w:rsidR="00B0383E" w:rsidRPr="0095032C">
        <w:rPr>
          <w:b/>
          <w:bCs/>
        </w:rPr>
        <w:t xml:space="preserve">Figure </w:t>
      </w:r>
      <w:r w:rsidR="00B0383E">
        <w:rPr>
          <w:b/>
          <w:bCs/>
        </w:rPr>
        <w:t>7.</w:t>
      </w:r>
      <w:r w:rsidR="00DF6BE9">
        <w:rPr>
          <w:b/>
          <w:bCs/>
        </w:rPr>
        <w:t xml:space="preserve">6 – Modify MBR and Dismount Volume </w:t>
      </w:r>
    </w:p>
    <w:p w14:paraId="106D99D4" w14:textId="1780B070" w:rsidR="00DC36E4" w:rsidRDefault="008D78E2" w:rsidP="00DC36E4">
      <w:pPr>
        <w:pStyle w:val="Heading2"/>
      </w:pPr>
      <w:bookmarkStart w:id="15" w:name="_Toc93843369"/>
      <w:r>
        <w:t>Forced System Shutdown and Anti-Analysis</w:t>
      </w:r>
      <w:bookmarkEnd w:id="15"/>
    </w:p>
    <w:p w14:paraId="57B31AC1" w14:textId="6D09069B" w:rsidR="00DC36E4" w:rsidRPr="00BF6A60" w:rsidRDefault="00DC36E4" w:rsidP="00DC36E4">
      <w:pPr>
        <w:pStyle w:val="Heading3"/>
      </w:pPr>
      <w:bookmarkStart w:id="16" w:name="_Toc93843370"/>
      <w:r>
        <w:t xml:space="preserve">Forced </w:t>
      </w:r>
      <w:r w:rsidR="004A3982">
        <w:t>s</w:t>
      </w:r>
      <w:r>
        <w:t>ystem shutdown</w:t>
      </w:r>
      <w:bookmarkEnd w:id="16"/>
    </w:p>
    <w:p w14:paraId="0D16358F" w14:textId="77777777" w:rsidR="00DC36E4" w:rsidRDefault="00DC36E4" w:rsidP="00DC36E4">
      <w:r>
        <w:rPr>
          <w:noProof/>
        </w:rPr>
        <w:drawing>
          <wp:anchor distT="0" distB="0" distL="114300" distR="114300" simplePos="0" relativeHeight="251675648" behindDoc="0" locked="0" layoutInCell="1" allowOverlap="1" wp14:anchorId="05D9D17B" wp14:editId="10461F92">
            <wp:simplePos x="0" y="0"/>
            <wp:positionH relativeFrom="column">
              <wp:posOffset>255494</wp:posOffset>
            </wp:positionH>
            <wp:positionV relativeFrom="paragraph">
              <wp:posOffset>1183640</wp:posOffset>
            </wp:positionV>
            <wp:extent cx="5419165" cy="737235"/>
            <wp:effectExtent l="0" t="0" r="0" b="0"/>
            <wp:wrapSquare wrapText="bothSides"/>
            <wp:docPr id="32" name="Picture 3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imelin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6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malware gets the current time and version of an infected machine via the API’s </w:t>
      </w:r>
      <w:proofErr w:type="spellStart"/>
      <w:r>
        <w:rPr>
          <w:b/>
          <w:bCs/>
        </w:rPr>
        <w:t>GetLocalTime</w:t>
      </w:r>
      <w:proofErr w:type="spellEnd"/>
      <w:r>
        <w:rPr>
          <w:b/>
          <w:bCs/>
        </w:rPr>
        <w:t xml:space="preserve"> </w:t>
      </w:r>
      <w:r>
        <w:t xml:space="preserve">and </w:t>
      </w:r>
      <w:r>
        <w:rPr>
          <w:b/>
          <w:bCs/>
        </w:rPr>
        <w:t>GetTickCount.</w:t>
      </w:r>
      <w:r>
        <w:t xml:space="preserve"> It will use the following command via </w:t>
      </w:r>
      <w:r>
        <w:rPr>
          <w:b/>
          <w:bCs/>
        </w:rPr>
        <w:t>cmd.exe</w:t>
      </w:r>
      <w:r>
        <w:t xml:space="preserve"> to schedule a system shutdown/reboot of up to 60 minutes from the current time the malware was executed on the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3DD462F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28116174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14:paraId="44603D1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17E4ECE1" w14:textId="77777777" w:rsidR="00DC36E4" w:rsidRPr="001473E6" w:rsidRDefault="00DC36E4" w:rsidP="002742AD">
            <w:proofErr w:type="spellStart"/>
            <w:r w:rsidRPr="001473E6">
              <w:t>schtasks</w:t>
            </w:r>
            <w:proofErr w:type="spellEnd"/>
            <w:r w:rsidRPr="001473E6">
              <w:t xml:space="preserve"> /Create /SC once /TN “” /TR “C:\Windows\system32\shutdown.exe /r /f” /ST &lt;time&gt;</w:t>
            </w:r>
          </w:p>
        </w:tc>
      </w:tr>
    </w:tbl>
    <w:p w14:paraId="3B1494E4" w14:textId="77777777" w:rsidR="00DC36E4" w:rsidRDefault="00DC36E4" w:rsidP="00DC36E4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6.1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 xml:space="preserve">the </w:t>
      </w:r>
      <w:proofErr w:type="spellStart"/>
      <w:r>
        <w:rPr>
          <w:b/>
          <w:bCs/>
        </w:rPr>
        <w:t>schtasks</w:t>
      </w:r>
      <w:proofErr w:type="spellEnd"/>
      <w:r>
        <w:rPr>
          <w:b/>
          <w:bCs/>
        </w:rPr>
        <w:t xml:space="preserve"> command in </w:t>
      </w:r>
      <w:proofErr w:type="spellStart"/>
      <w:r>
        <w:rPr>
          <w:b/>
          <w:bCs/>
        </w:rPr>
        <w:t>Ollydbg</w:t>
      </w:r>
      <w:proofErr w:type="spellEnd"/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DC36E4" w14:paraId="5C711B58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A0BA22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741172E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18950582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32F7AD" w14:textId="77777777" w:rsidR="00DC36E4" w:rsidRPr="00C148FF" w:rsidRDefault="00DC36E4" w:rsidP="002742AD">
            <w:proofErr w:type="spellStart"/>
            <w:r w:rsidRPr="00C148FF">
              <w:t>schtasks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10549998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DC36E4" w14:paraId="4C84FE8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80102ED" w14:textId="77777777" w:rsidR="00DC36E4" w:rsidRPr="00C148FF" w:rsidRDefault="00DC36E4" w:rsidP="002742AD">
            <w:r w:rsidRPr="00C148FF">
              <w:t>/Create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DA088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scheduled task</w:t>
            </w:r>
          </w:p>
        </w:tc>
      </w:tr>
      <w:tr w:rsidR="00DC36E4" w14:paraId="4B961B9F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2452D6" w14:textId="77777777" w:rsidR="00DC36E4" w:rsidRPr="00C148FF" w:rsidRDefault="00DC36E4" w:rsidP="002742AD">
            <w:r w:rsidRPr="00C148FF">
              <w:t>/SC once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D8AA98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Specify schedule frequency</w:t>
            </w:r>
          </w:p>
        </w:tc>
      </w:tr>
      <w:tr w:rsidR="00DC36E4" w14:paraId="25E077D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8AE878A" w14:textId="77777777" w:rsidR="00DC36E4" w:rsidRPr="00C148FF" w:rsidRDefault="00DC36E4" w:rsidP="002742AD">
            <w:r w:rsidRPr="00C148FF">
              <w:t>/TN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A929EBC" w14:textId="21D67AC3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that specifies the task name</w:t>
            </w:r>
            <w:r w:rsidR="008B1E6B">
              <w:t>,</w:t>
            </w:r>
            <w:r>
              <w:t xml:space="preserve"> </w:t>
            </w:r>
            <w:r w:rsidR="00684B41">
              <w:t>uniquely</w:t>
            </w:r>
            <w:r>
              <w:t xml:space="preserve"> identifying the scheduled task </w:t>
            </w:r>
          </w:p>
        </w:tc>
      </w:tr>
      <w:tr w:rsidR="00DC36E4" w14:paraId="2F648FEB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61B837" w14:textId="77777777" w:rsidR="00DC36E4" w:rsidRPr="00C148FF" w:rsidRDefault="00DC36E4" w:rsidP="002742AD">
            <w:r w:rsidRPr="00C148FF">
              <w:lastRenderedPageBreak/>
              <w:t xml:space="preserve">/TR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2E4D24C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Runs the specific task</w:t>
            </w:r>
          </w:p>
        </w:tc>
      </w:tr>
      <w:tr w:rsidR="00DC36E4" w14:paraId="496E1FC2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FF1E9D6" w14:textId="77777777" w:rsidR="00DC36E4" w:rsidRPr="00C148FF" w:rsidRDefault="00DC36E4" w:rsidP="002742AD">
            <w:r w:rsidRPr="00C148FF">
              <w:t>/r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EA48AD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Reboot after shutdown</w:t>
            </w:r>
          </w:p>
        </w:tc>
      </w:tr>
      <w:tr w:rsidR="00DC36E4" w14:paraId="519983E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C53949" w14:textId="77777777" w:rsidR="00DC36E4" w:rsidRPr="00C148FF" w:rsidRDefault="00DC36E4" w:rsidP="002742AD">
            <w:r w:rsidRPr="00C148FF">
              <w:t xml:space="preserve">/f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3356E6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Force applications that are running to close</w:t>
            </w:r>
          </w:p>
        </w:tc>
      </w:tr>
      <w:tr w:rsidR="00DC36E4" w14:paraId="59D7018C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9671B27" w14:textId="77777777" w:rsidR="00DC36E4" w:rsidRPr="00C148FF" w:rsidRDefault="00DC36E4" w:rsidP="002742AD">
            <w:r w:rsidRPr="00C148FF">
              <w:t>&lt;time&gt;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3896AE7" w14:textId="10F09906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time the scheduled task will execute</w:t>
            </w:r>
            <w:r w:rsidR="000A7CED">
              <w:t xml:space="preserve"> (1 hour)</w:t>
            </w:r>
          </w:p>
        </w:tc>
      </w:tr>
    </w:tbl>
    <w:p w14:paraId="28634BB3" w14:textId="77777777" w:rsidR="00DC36E4" w:rsidRPr="00BF6A60" w:rsidRDefault="00DC36E4" w:rsidP="00DC36E4">
      <w:pPr>
        <w:pStyle w:val="Heading3"/>
      </w:pPr>
      <w:bookmarkStart w:id="17" w:name="_Toc93843371"/>
      <w:r>
        <w:t>Anti-Analysis</w:t>
      </w:r>
      <w:bookmarkEnd w:id="17"/>
    </w:p>
    <w:p w14:paraId="045BE4D4" w14:textId="6BC53155" w:rsidR="00DC36E4" w:rsidRPr="00B6507A" w:rsidRDefault="00DC36E4" w:rsidP="00DC36E4">
      <w:r>
        <w:t>The malware also tries to make it harder for analysts</w:t>
      </w:r>
      <w:r w:rsidR="005D77A9">
        <w:t xml:space="preserve"> and users</w:t>
      </w:r>
      <w:r>
        <w:t xml:space="preserve"> to find out what is happening on an infected machine by clearing event logs before a forceful shutdown/reboot process. It uses the following command via </w:t>
      </w:r>
      <w:r>
        <w:rPr>
          <w:b/>
          <w:bCs/>
        </w:rPr>
        <w:t>cmd.exe</w:t>
      </w:r>
      <w:r>
        <w:t xml:space="preserve"> to clear the logs within the system: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71EAC27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66417A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:rsidRPr="001473E6" w14:paraId="76F71C6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632D3E0" w14:textId="77777777" w:rsidR="00DC36E4" w:rsidRPr="001473E6" w:rsidRDefault="00DC36E4" w:rsidP="002742AD">
            <w:r w:rsidRPr="00C46509">
              <w:t xml:space="preserve">wevtutil cl Setup &amp; wevtutil cl System &amp; wevutil cl Security &amp; wevutil cl Application &amp; </w:t>
            </w:r>
            <w:proofErr w:type="spellStart"/>
            <w:r w:rsidRPr="00C46509">
              <w:t>fsutil</w:t>
            </w:r>
            <w:proofErr w:type="spellEnd"/>
            <w:r w:rsidRPr="00C46509">
              <w:t xml:space="preserve"> </w:t>
            </w:r>
            <w:proofErr w:type="spellStart"/>
            <w:r w:rsidRPr="00C46509">
              <w:t>usn</w:t>
            </w:r>
            <w:proofErr w:type="spellEnd"/>
            <w:r w:rsidRPr="00C46509">
              <w:t xml:space="preserve"> </w:t>
            </w:r>
            <w:proofErr w:type="spellStart"/>
            <w:r w:rsidRPr="00C46509">
              <w:t>deletejournal</w:t>
            </w:r>
            <w:proofErr w:type="spellEnd"/>
            <w:r w:rsidRPr="00C46509">
              <w:t xml:space="preserve"> /D %C</w:t>
            </w:r>
          </w:p>
        </w:tc>
      </w:tr>
    </w:tbl>
    <w:p w14:paraId="0720E9FF" w14:textId="3C3FBEB7" w:rsidR="00DC36E4" w:rsidRDefault="00DC36E4" w:rsidP="00DC36E4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2405"/>
        <w:gridCol w:w="6804"/>
      </w:tblGrid>
      <w:tr w:rsidR="00DC36E4" w14:paraId="2BB08CA2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BD9808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6804" w:type="dxa"/>
          </w:tcPr>
          <w:p w14:paraId="487E2DD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24703FA3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0FF74C" w14:textId="77777777" w:rsidR="00DC36E4" w:rsidRDefault="00DC36E4" w:rsidP="002742AD">
            <w:pPr>
              <w:rPr>
                <w:b w:val="0"/>
                <w:bCs w:val="0"/>
              </w:rPr>
            </w:pPr>
            <w:r>
              <w:t>wevutil setup</w:t>
            </w:r>
          </w:p>
          <w:p w14:paraId="128EED4A" w14:textId="77777777" w:rsidR="00DC36E4" w:rsidRDefault="00DC36E4" w:rsidP="002742AD">
            <w:pPr>
              <w:rPr>
                <w:b w:val="0"/>
                <w:bCs w:val="0"/>
              </w:rPr>
            </w:pPr>
            <w:r>
              <w:t xml:space="preserve">wevutil system </w:t>
            </w:r>
          </w:p>
          <w:p w14:paraId="1031D8B9" w14:textId="77777777" w:rsidR="00DC36E4" w:rsidRPr="00C148FF" w:rsidRDefault="00DC36E4" w:rsidP="002742AD">
            <w:r>
              <w:t>wevutil security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6353E475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Clear the event logs of application setup logs, system logs and security logs</w:t>
            </w:r>
          </w:p>
        </w:tc>
      </w:tr>
      <w:tr w:rsidR="00DC36E4" w14:paraId="3A51E477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01460F9C" w14:textId="04AEB578" w:rsidR="00DC36E4" w:rsidRPr="00C148FF" w:rsidRDefault="00291E5E" w:rsidP="002742AD">
            <w:proofErr w:type="spellStart"/>
            <w:r>
              <w:t>f</w:t>
            </w:r>
            <w:r w:rsidR="00DC36E4">
              <w:t>sutil</w:t>
            </w:r>
            <w:proofErr w:type="spellEnd"/>
            <w:r w:rsidR="00DC36E4">
              <w:t xml:space="preserve"> </w:t>
            </w:r>
            <w:proofErr w:type="spellStart"/>
            <w:r w:rsidR="00DC36E4">
              <w:t>usn</w:t>
            </w:r>
            <w:proofErr w:type="spellEnd"/>
            <w:r w:rsidR="00DC36E4">
              <w:t xml:space="preserve"> delete journal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77D17A68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USN journal contains all information of all changes within a volume. This command will delete the journal</w:t>
            </w:r>
          </w:p>
        </w:tc>
      </w:tr>
      <w:tr w:rsidR="00DC36E4" w14:paraId="37109D2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B671D5" w14:textId="77777777" w:rsidR="00DC36E4" w:rsidRPr="00C148FF" w:rsidRDefault="00DC36E4" w:rsidP="002742AD">
            <w:r w:rsidRPr="00C148FF">
              <w:t>/</w:t>
            </w:r>
            <w:r>
              <w:t xml:space="preserve">D 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39F8F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Disable active USN change journal</w:t>
            </w:r>
          </w:p>
        </w:tc>
      </w:tr>
      <w:tr w:rsidR="00DC36E4" w14:paraId="34F0683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1369CC52" w14:textId="77777777" w:rsidR="00DC36E4" w:rsidRPr="00C148FF" w:rsidRDefault="00DC36E4" w:rsidP="002742AD">
            <w:r>
              <w:t>%c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D00F86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path</w:t>
            </w:r>
          </w:p>
        </w:tc>
      </w:tr>
    </w:tbl>
    <w:p w14:paraId="14AB7329" w14:textId="77777777" w:rsidR="00DC36E4" w:rsidRDefault="00DC36E4" w:rsidP="00DC36E4"/>
    <w:p w14:paraId="2BF0BE46" w14:textId="0CF7FFEF" w:rsidR="00BF6A60" w:rsidRDefault="00BF6A60" w:rsidP="00BF6A60">
      <w:pPr>
        <w:pStyle w:val="Heading2"/>
      </w:pPr>
      <w:bookmarkStart w:id="18" w:name="_Toc93843372"/>
      <w:r>
        <w:t>Anti-reversing techniques</w:t>
      </w:r>
      <w:bookmarkEnd w:id="18"/>
    </w:p>
    <w:p w14:paraId="2122262E" w14:textId="39FB0D4A" w:rsidR="006E41EF" w:rsidRDefault="00C15D2C" w:rsidP="00137C75">
      <w:pPr>
        <w:pStyle w:val="Heading3"/>
      </w:pPr>
      <w:bookmarkStart w:id="19" w:name="_Toc93843373"/>
      <w:r>
        <w:t>Anti-Antivirus</w:t>
      </w:r>
      <w:r w:rsidR="001D6C8F">
        <w:t xml:space="preserve"> checking</w:t>
      </w:r>
      <w:bookmarkEnd w:id="19"/>
    </w:p>
    <w:p w14:paraId="4F08B2CC" w14:textId="5CEAF122" w:rsidR="00137C75" w:rsidRDefault="008675A2" w:rsidP="006E41EF">
      <w:r>
        <w:t>Notpetya</w:t>
      </w:r>
      <w:r w:rsidR="00137C75">
        <w:t xml:space="preserve"> has a form of anti-virus checking</w:t>
      </w:r>
      <w:r w:rsidR="009D3117">
        <w:t>, exami</w:t>
      </w:r>
      <w:r w:rsidR="00175D28">
        <w:t>ning</w:t>
      </w:r>
      <w:r w:rsidR="002B308E">
        <w:t xml:space="preserve"> anti-virus</w:t>
      </w:r>
      <w:r w:rsidR="00413FCF">
        <w:t xml:space="preserve"> software</w:t>
      </w:r>
      <w:r w:rsidR="002B308E">
        <w:t xml:space="preserve"> within a system</w:t>
      </w:r>
      <w:r w:rsidR="002C4F4B">
        <w:t>. If any of these processes are found, certain function</w:t>
      </w:r>
      <w:r w:rsidR="0095719E">
        <w:t>ality of the malware</w:t>
      </w:r>
      <w:r w:rsidR="002C4F4B">
        <w:t xml:space="preserve"> such as encryption or </w:t>
      </w:r>
      <w:r w:rsidR="00F87493">
        <w:t>network propagation via the SMB EternalBlue exploit may not occur.</w:t>
      </w:r>
    </w:p>
    <w:p w14:paraId="20865D9B" w14:textId="3CB9EB5E" w:rsidR="006E41EF" w:rsidRDefault="00332A68" w:rsidP="006E41EF">
      <w:pPr>
        <w:rPr>
          <w:b/>
          <w:bCs/>
        </w:rPr>
      </w:pPr>
      <w:r>
        <w:t xml:space="preserve">The malware first takes a snapshot of all current processes and threads within a system via the API </w:t>
      </w:r>
      <w:r>
        <w:rPr>
          <w:b/>
          <w:bCs/>
        </w:rPr>
        <w:t>CreateToolhelp32Snapshot</w:t>
      </w:r>
      <w:r w:rsidR="0038100F">
        <w:rPr>
          <w:b/>
          <w:bCs/>
        </w:rPr>
        <w:t xml:space="preserve"> </w:t>
      </w:r>
      <w:r w:rsidR="0038100F">
        <w:t xml:space="preserve">with the </w:t>
      </w:r>
      <w:proofErr w:type="spellStart"/>
      <w:r w:rsidR="0038100F">
        <w:t>dwFlag</w:t>
      </w:r>
      <w:r w:rsidR="00AC6AE6">
        <w:t>s</w:t>
      </w:r>
      <w:proofErr w:type="spellEnd"/>
      <w:r w:rsidR="00AC6AE6">
        <w:t xml:space="preserve"> parameter</w:t>
      </w:r>
      <w:r w:rsidR="0038100F">
        <w:t xml:space="preserve"> </w:t>
      </w:r>
      <w:r w:rsidR="000C5DB7">
        <w:t>being</w:t>
      </w:r>
      <w:r w:rsidR="0038100F">
        <w:t xml:space="preserve"> TH32CS_SNAPALL</w:t>
      </w:r>
      <w:r>
        <w:rPr>
          <w:b/>
          <w:bCs/>
        </w:rPr>
        <w:t>.</w:t>
      </w:r>
      <w:r>
        <w:t xml:space="preserve"> It will search for antivirus processes via the API’s </w:t>
      </w:r>
      <w:r>
        <w:rPr>
          <w:b/>
          <w:bCs/>
        </w:rPr>
        <w:t xml:space="preserve">Process32FirstW </w:t>
      </w:r>
      <w:r>
        <w:t xml:space="preserve">and </w:t>
      </w:r>
      <w:r>
        <w:rPr>
          <w:b/>
          <w:bCs/>
        </w:rPr>
        <w:t>Process32NextW</w:t>
      </w:r>
      <w:r w:rsidR="00576F05">
        <w:rPr>
          <w:b/>
          <w:bCs/>
        </w:rPr>
        <w:t xml:space="preserve"> </w:t>
      </w:r>
      <w:r w:rsidR="00576F05">
        <w:t>until it finds an AV exec</w:t>
      </w:r>
      <w:r w:rsidR="00087560">
        <w:t xml:space="preserve">utable. </w:t>
      </w:r>
      <w:r w:rsidR="00F36B29">
        <w:t xml:space="preserve">If none of the AV </w:t>
      </w:r>
      <w:r w:rsidR="001B2BCC">
        <w:t>executables are found, the malware will run normally.</w:t>
      </w:r>
    </w:p>
    <w:p w14:paraId="73D53032" w14:textId="431FD178" w:rsidR="00413FCF" w:rsidRDefault="002F4743" w:rsidP="006E41EF">
      <w:r>
        <w:t xml:space="preserve">The Antivirus </w:t>
      </w:r>
      <w:r w:rsidR="00FE22A2">
        <w:t xml:space="preserve">software that NotPetya checks </w:t>
      </w:r>
      <w:r w:rsidR="003E6F3D">
        <w:t>are</w:t>
      </w:r>
      <w:r w:rsidR="00FE22A2">
        <w:t xml:space="preserve"> seen in the table below:</w:t>
      </w:r>
    </w:p>
    <w:p w14:paraId="36B3CCD9" w14:textId="77777777" w:rsidR="0093220F" w:rsidRDefault="0093220F" w:rsidP="006E41EF"/>
    <w:tbl>
      <w:tblPr>
        <w:tblStyle w:val="GridTable4-Accent1"/>
        <w:tblW w:w="5524" w:type="dxa"/>
        <w:tblInd w:w="1911" w:type="dxa"/>
        <w:tblLayout w:type="fixed"/>
        <w:tblLook w:val="04A0" w:firstRow="1" w:lastRow="0" w:firstColumn="1" w:lastColumn="0" w:noHBand="0" w:noVBand="1"/>
      </w:tblPr>
      <w:tblGrid>
        <w:gridCol w:w="1413"/>
        <w:gridCol w:w="2722"/>
        <w:gridCol w:w="1389"/>
      </w:tblGrid>
      <w:tr w:rsidR="0018094E" w14:paraId="50BFC09A" w14:textId="77777777" w:rsidTr="00DB0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BC4727" w14:textId="417BDC59" w:rsidR="0018094E" w:rsidRDefault="0018094E" w:rsidP="002742AD">
            <w:pPr>
              <w:jc w:val="center"/>
            </w:pPr>
            <w:r>
              <w:lastRenderedPageBreak/>
              <w:t>Hash</w:t>
            </w:r>
          </w:p>
        </w:tc>
        <w:tc>
          <w:tcPr>
            <w:tcW w:w="2722" w:type="dxa"/>
          </w:tcPr>
          <w:p w14:paraId="590260E8" w14:textId="752A785A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 Software Name</w:t>
            </w:r>
          </w:p>
        </w:tc>
        <w:tc>
          <w:tcPr>
            <w:tcW w:w="1389" w:type="dxa"/>
          </w:tcPr>
          <w:p w14:paraId="4B4C97E5" w14:textId="295D0903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Executable</w:t>
            </w:r>
          </w:p>
        </w:tc>
      </w:tr>
      <w:tr w:rsidR="0018094E" w14:paraId="05B27480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4CAFF5" w14:textId="5946877F" w:rsidR="0018094E" w:rsidRPr="00F71DC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</w:t>
            </w:r>
            <w:r>
              <w:rPr>
                <w:b w:val="0"/>
                <w:bCs w:val="0"/>
              </w:rPr>
              <w:t>2E214B44</w:t>
            </w:r>
          </w:p>
        </w:tc>
        <w:tc>
          <w:tcPr>
            <w:tcW w:w="2722" w:type="dxa"/>
          </w:tcPr>
          <w:p w14:paraId="040725F2" w14:textId="5F2DE62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Kaspersky Antivirus</w:t>
            </w:r>
          </w:p>
        </w:tc>
        <w:tc>
          <w:tcPr>
            <w:tcW w:w="1389" w:type="dxa"/>
          </w:tcPr>
          <w:p w14:paraId="21476386" w14:textId="0724ABF1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avp.exe</w:t>
            </w:r>
          </w:p>
        </w:tc>
      </w:tr>
      <w:tr w:rsidR="0018094E" w14:paraId="77D9565A" w14:textId="77777777" w:rsidTr="00497217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93DE43D" w14:textId="1DBCC3F0" w:rsidR="0018094E" w:rsidRPr="006E566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0x6403527E</w:t>
            </w:r>
          </w:p>
        </w:tc>
        <w:tc>
          <w:tcPr>
            <w:tcW w:w="2722" w:type="dxa"/>
            <w:shd w:val="clear" w:color="auto" w:fill="DEEAF6" w:themeFill="accent1" w:themeFillTint="33"/>
          </w:tcPr>
          <w:p w14:paraId="4669C08A" w14:textId="11271DCC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Symantec Antivirus</w:t>
            </w:r>
          </w:p>
        </w:tc>
        <w:tc>
          <w:tcPr>
            <w:tcW w:w="1389" w:type="dxa"/>
            <w:shd w:val="clear" w:color="auto" w:fill="DEEAF6" w:themeFill="accent1" w:themeFillTint="33"/>
          </w:tcPr>
          <w:p w14:paraId="620C59CE" w14:textId="6EF0CA14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ccSvcHst.exe</w:t>
            </w:r>
          </w:p>
        </w:tc>
      </w:tr>
      <w:tr w:rsidR="0018094E" w14:paraId="1BC25C72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2AF2B19" w14:textId="2E8BD821" w:rsidR="0018094E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0x651B3005</w:t>
            </w:r>
          </w:p>
        </w:tc>
        <w:tc>
          <w:tcPr>
            <w:tcW w:w="2722" w:type="dxa"/>
          </w:tcPr>
          <w:p w14:paraId="35151DC6" w14:textId="0C723E30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Norton Security Antivirus</w:t>
            </w:r>
          </w:p>
        </w:tc>
        <w:tc>
          <w:tcPr>
            <w:tcW w:w="1389" w:type="dxa"/>
          </w:tcPr>
          <w:p w14:paraId="0623F78B" w14:textId="0D77EC9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NS.exe</w:t>
            </w:r>
          </w:p>
        </w:tc>
      </w:tr>
    </w:tbl>
    <w:p w14:paraId="6DCE2283" w14:textId="7303B7FC" w:rsid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</w:p>
    <w:p w14:paraId="70B6403F" w14:textId="1ACB9AEA" w:rsidR="00F33EE4" w:rsidRP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"https://cdn.discordapp.com/attachments/413680734327406616/934554831874572398/AV.PNG" \* MERGEFORMATINET </w:instrText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33E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1002B763" wp14:editId="5342032A">
            <wp:extent cx="5943600" cy="1802130"/>
            <wp:effectExtent l="0" t="0" r="0" b="1270"/>
            <wp:docPr id="29" name="Picture 2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FD4A707" w14:textId="03703595" w:rsidR="00E66FBA" w:rsidRPr="00E66FBA" w:rsidRDefault="00F33EE4" w:rsidP="00E66FBA">
      <w:pPr>
        <w:ind w:left="1440" w:firstLine="720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 xml:space="preserve">  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>
        <w:rPr>
          <w:b/>
          <w:bCs/>
        </w:rPr>
        <w:t>8.1</w:t>
      </w:r>
      <w:r>
        <w:rPr>
          <w:b/>
          <w:bCs/>
        </w:rPr>
        <w:t xml:space="preserve"> – </w:t>
      </w:r>
      <w:r>
        <w:rPr>
          <w:b/>
          <w:bCs/>
        </w:rPr>
        <w:t>NotPetya Checks the following AV products</w:t>
      </w:r>
      <w:r>
        <w:rPr>
          <w:b/>
          <w:bCs/>
        </w:rPr>
        <w:t xml:space="preserve"> </w:t>
      </w:r>
    </w:p>
    <w:p w14:paraId="0C5F988F" w14:textId="7E87E6D2" w:rsidR="00BE0373" w:rsidRDefault="00BE0373" w:rsidP="00BE0373">
      <w:pPr>
        <w:pStyle w:val="Heading1"/>
      </w:pPr>
      <w:bookmarkStart w:id="20" w:name="_Toc93843374"/>
      <w:r w:rsidRPr="00BE0373">
        <w:t>Recommended Actions</w:t>
      </w:r>
      <w:bookmarkEnd w:id="20"/>
    </w:p>
    <w:p w14:paraId="3EAF0717" w14:textId="4903AB52" w:rsidR="00BE0373" w:rsidRDefault="00CC4CBE" w:rsidP="00BE0373">
      <w:r>
        <w:t>There are a multitude of ways we can prevent and mitigate NotPetya</w:t>
      </w:r>
      <w:r w:rsidR="00C362DB">
        <w:t xml:space="preserve"> </w:t>
      </w:r>
      <w:r w:rsidR="009638CB">
        <w:t>from spreading to other networks and machines.</w:t>
      </w:r>
    </w:p>
    <w:p w14:paraId="2CD05762" w14:textId="3CBD70A7" w:rsidR="009638CB" w:rsidRDefault="009638CB" w:rsidP="009638CB">
      <w:pPr>
        <w:pStyle w:val="ListParagraph"/>
        <w:numPr>
          <w:ilvl w:val="0"/>
          <w:numId w:val="41"/>
        </w:numPr>
      </w:pPr>
      <w:r>
        <w:t xml:space="preserve">Install the Windows Security Update and patch </w:t>
      </w:r>
      <w:r>
        <w:rPr>
          <w:b/>
          <w:bCs/>
        </w:rPr>
        <w:t>MS17-010</w:t>
      </w:r>
      <w:r>
        <w:t xml:space="preserve"> which fixes both the Eternal Blue and Eternal Romance vulnerabilities</w:t>
      </w:r>
    </w:p>
    <w:p w14:paraId="4A978B43" w14:textId="2377DA9B" w:rsidR="00520865" w:rsidRDefault="00601084" w:rsidP="009638CB">
      <w:pPr>
        <w:pStyle w:val="ListParagraph"/>
        <w:numPr>
          <w:ilvl w:val="0"/>
          <w:numId w:val="41"/>
        </w:numPr>
      </w:pPr>
      <w:r>
        <w:t xml:space="preserve">Disable </w:t>
      </w:r>
      <w:r w:rsidRPr="00D75A04">
        <w:rPr>
          <w:b/>
          <w:bCs/>
        </w:rPr>
        <w:t xml:space="preserve">SMBv1 </w:t>
      </w:r>
      <w:r>
        <w:t xml:space="preserve">if your machine currently does not </w:t>
      </w:r>
      <w:r w:rsidR="0077479E">
        <w:t>need to use it.</w:t>
      </w:r>
    </w:p>
    <w:p w14:paraId="480A33B7" w14:textId="1499DE7D" w:rsidR="002B39CB" w:rsidRDefault="002B39CB" w:rsidP="009638CB">
      <w:pPr>
        <w:pStyle w:val="ListParagraph"/>
        <w:numPr>
          <w:ilvl w:val="0"/>
          <w:numId w:val="41"/>
        </w:numPr>
      </w:pPr>
      <w:r>
        <w:t>Have an antivirus/anti-malware solution which can help prevent malicious executables from executing</w:t>
      </w:r>
    </w:p>
    <w:p w14:paraId="6DF91E06" w14:textId="7F60BBB4" w:rsidR="000F5FD4" w:rsidRDefault="009E0F85" w:rsidP="009638CB">
      <w:pPr>
        <w:pStyle w:val="ListParagraph"/>
        <w:numPr>
          <w:ilvl w:val="0"/>
          <w:numId w:val="41"/>
        </w:numPr>
      </w:pPr>
      <w:r>
        <w:t>Implement a firewall rule to block SMB traffic on port 445</w:t>
      </w:r>
    </w:p>
    <w:p w14:paraId="3D0DD8B5" w14:textId="0DEADEA2" w:rsidR="009E0F85" w:rsidRDefault="001A0D81" w:rsidP="009638CB">
      <w:pPr>
        <w:pStyle w:val="ListParagraph"/>
        <w:numPr>
          <w:ilvl w:val="0"/>
          <w:numId w:val="41"/>
        </w:numPr>
      </w:pPr>
      <w:r>
        <w:t xml:space="preserve">If you are in a large organization, backup your data or implement </w:t>
      </w:r>
      <w:r w:rsidR="006B6920">
        <w:t xml:space="preserve">a </w:t>
      </w:r>
      <w:r>
        <w:t xml:space="preserve">DRP (Disaster Recovery Plan) </w:t>
      </w:r>
      <w:r w:rsidR="006B6920">
        <w:t>or disaster recovery sites (Cold,</w:t>
      </w:r>
      <w:r w:rsidR="00E51264">
        <w:t xml:space="preserve"> </w:t>
      </w:r>
      <w:r w:rsidR="006B6920">
        <w:t xml:space="preserve">Warm, Hot sites) in order to backup and restore data </w:t>
      </w:r>
      <w:r w:rsidR="00E51264">
        <w:t>when needed.</w:t>
      </w:r>
    </w:p>
    <w:p w14:paraId="6D8DCE10" w14:textId="06FC7E45" w:rsidR="003D7C34" w:rsidRDefault="00122E7F" w:rsidP="00122E7F">
      <w:pPr>
        <w:pStyle w:val="Heading1"/>
      </w:pPr>
      <w:bookmarkStart w:id="21" w:name="_Toc93843375"/>
      <w:r w:rsidRPr="00122E7F">
        <w:t>CONCLUSION</w:t>
      </w:r>
      <w:bookmarkEnd w:id="21"/>
    </w:p>
    <w:p w14:paraId="064A4FE7" w14:textId="1E9AAD32" w:rsidR="0029278E" w:rsidRDefault="002B036A" w:rsidP="00122E7F">
      <w:r>
        <w:t>NotPetya</w:t>
      </w:r>
      <w:r w:rsidR="002A49F9">
        <w:t xml:space="preserve"> is a</w:t>
      </w:r>
      <w:r w:rsidR="008B6C11">
        <w:t xml:space="preserve"> malicious</w:t>
      </w:r>
      <w:r w:rsidR="002A49F9">
        <w:t xml:space="preserve"> </w:t>
      </w:r>
      <w:r w:rsidR="00D12781">
        <w:t>malware that is incredibly complex and was used to</w:t>
      </w:r>
      <w:r w:rsidR="007C74B6">
        <w:t xml:space="preserve"> successfully</w:t>
      </w:r>
      <w:r w:rsidR="00D12781">
        <w:t xml:space="preserve"> target multiple </w:t>
      </w:r>
      <w:r w:rsidR="00A35156">
        <w:t>Ukrainian</w:t>
      </w:r>
      <w:r w:rsidR="00D12781">
        <w:t xml:space="preserve"> organisations and businesses. </w:t>
      </w:r>
    </w:p>
    <w:p w14:paraId="1F84C288" w14:textId="26F69598" w:rsidR="00122E7F" w:rsidRDefault="009B3539" w:rsidP="00122E7F">
      <w:r>
        <w:t>I</w:t>
      </w:r>
      <w:r w:rsidR="00D5500A">
        <w:t>t tries to gain higher privileges within an infected hosts system scanning for user credentials</w:t>
      </w:r>
      <w:r w:rsidR="00D64C48">
        <w:t xml:space="preserve"> and network information. It uses network propagation to spread to other hosts</w:t>
      </w:r>
      <w:r w:rsidR="00654773">
        <w:t xml:space="preserve"> via the Eternal Blue and Eternal Romance</w:t>
      </w:r>
      <w:r w:rsidR="000D0D6E">
        <w:t xml:space="preserve"> SMB</w:t>
      </w:r>
      <w:r w:rsidR="00654773">
        <w:t xml:space="preserve"> vulnerabilities</w:t>
      </w:r>
      <w:r w:rsidR="00581D87">
        <w:t xml:space="preserve">. </w:t>
      </w:r>
      <w:r w:rsidR="001E32BD">
        <w:t>Furthermore, it uses encryption algorithms to encrypt data within drives</w:t>
      </w:r>
      <w:r w:rsidR="004249DE">
        <w:t>,</w:t>
      </w:r>
      <w:r w:rsidR="001E32BD">
        <w:t xml:space="preserve"> </w:t>
      </w:r>
      <w:r w:rsidR="009B2191">
        <w:t xml:space="preserve">but also </w:t>
      </w:r>
      <w:r w:rsidR="00E11284">
        <w:t>overwrites</w:t>
      </w:r>
      <w:r w:rsidR="002E200A">
        <w:t xml:space="preserve"> the master boot record</w:t>
      </w:r>
      <w:r w:rsidR="00BE27E2">
        <w:t xml:space="preserve"> to make system recov</w:t>
      </w:r>
      <w:r w:rsidR="007B5635">
        <w:t>ery nigh impossible</w:t>
      </w:r>
      <w:r w:rsidR="008E422E">
        <w:t>.</w:t>
      </w:r>
      <w:r w:rsidR="00394F02">
        <w:t xml:space="preserve"> </w:t>
      </w:r>
      <w:r w:rsidR="00584AF0">
        <w:t>NotPetya</w:t>
      </w:r>
      <w:r w:rsidR="008E422E">
        <w:t xml:space="preserve"> as a result</w:t>
      </w:r>
      <w:r w:rsidR="00584AF0">
        <w:t>,</w:t>
      </w:r>
      <w:r w:rsidR="00394F02">
        <w:t xml:space="preserve"> i</w:t>
      </w:r>
      <w:r w:rsidR="008E422E">
        <w:t>s</w:t>
      </w:r>
      <w:r w:rsidR="00394F02">
        <w:t xml:space="preserve"> a form of wiper malware</w:t>
      </w:r>
      <w:r w:rsidR="009A4435">
        <w:t xml:space="preserve"> </w:t>
      </w:r>
      <w:r w:rsidR="007B6C97">
        <w:t>masking itself as a type of ransomware.</w:t>
      </w:r>
    </w:p>
    <w:p w14:paraId="162AB346" w14:textId="2AC67C05" w:rsidR="00466408" w:rsidRDefault="00466408" w:rsidP="00122E7F">
      <w:r>
        <w:t xml:space="preserve">I hope you enjoyed reading </w:t>
      </w:r>
      <w:r w:rsidR="00AB7195">
        <w:t>this report. Feedback is greatly appreciated.</w:t>
      </w:r>
    </w:p>
    <w:p w14:paraId="1B90A7D5" w14:textId="77777777" w:rsidR="0093220F" w:rsidRPr="00122E7F" w:rsidRDefault="0093220F" w:rsidP="00122E7F"/>
    <w:p w14:paraId="43D95044" w14:textId="36B427D1" w:rsidR="005271E7" w:rsidRDefault="00BE0373" w:rsidP="008214F5">
      <w:pPr>
        <w:pStyle w:val="Heading2"/>
      </w:pPr>
      <w:bookmarkStart w:id="22" w:name="_Toc93843376"/>
      <w:r w:rsidRPr="00BE0373">
        <w:lastRenderedPageBreak/>
        <w:t>Yara Sig</w:t>
      </w:r>
      <w:r>
        <w:t>nature</w:t>
      </w:r>
      <w:bookmarkEnd w:id="22"/>
    </w:p>
    <w:p w14:paraId="02E913CD" w14:textId="77777777" w:rsidR="005271E7" w:rsidRDefault="005271E7" w:rsidP="005271E7">
      <w:r>
        <w:t>rule Notpetya</w:t>
      </w:r>
    </w:p>
    <w:p w14:paraId="42A963CF" w14:textId="77777777" w:rsidR="005271E7" w:rsidRDefault="005271E7" w:rsidP="005271E7">
      <w:r>
        <w:t>{</w:t>
      </w:r>
    </w:p>
    <w:p w14:paraId="7766C8DA" w14:textId="77777777" w:rsidR="005271E7" w:rsidRDefault="005271E7" w:rsidP="005271E7">
      <w:r>
        <w:tab/>
        <w:t>meta:</w:t>
      </w:r>
    </w:p>
    <w:p w14:paraId="3D343D12" w14:textId="77777777" w:rsidR="005271E7" w:rsidRDefault="005271E7" w:rsidP="005271E7">
      <w:r>
        <w:tab/>
      </w:r>
      <w:r>
        <w:tab/>
        <w:t>description = "Yara Rule for Notpetya"</w:t>
      </w:r>
    </w:p>
    <w:p w14:paraId="1817A858" w14:textId="77777777" w:rsidR="005271E7" w:rsidRDefault="005271E7" w:rsidP="005271E7">
      <w:r>
        <w:tab/>
      </w:r>
      <w:r>
        <w:tab/>
        <w:t>author = "Ben Lee"</w:t>
      </w:r>
    </w:p>
    <w:p w14:paraId="5EA1F269" w14:textId="77777777" w:rsidR="005271E7" w:rsidRDefault="005271E7" w:rsidP="005271E7">
      <w:r>
        <w:tab/>
      </w:r>
      <w:r>
        <w:tab/>
        <w:t>date = "2022-23-01"</w:t>
      </w:r>
    </w:p>
    <w:p w14:paraId="05DD9A10" w14:textId="77777777" w:rsidR="005271E7" w:rsidRDefault="005271E7" w:rsidP="005271E7">
      <w:r>
        <w:tab/>
      </w:r>
      <w:r>
        <w:tab/>
        <w:t>hash = "71b6a493388e7d0b40c83ce903bc6b04"</w:t>
      </w:r>
    </w:p>
    <w:p w14:paraId="216C0B37" w14:textId="77777777" w:rsidR="005271E7" w:rsidRDefault="005271E7" w:rsidP="005271E7">
      <w:r>
        <w:tab/>
      </w:r>
      <w:r>
        <w:tab/>
      </w:r>
    </w:p>
    <w:p w14:paraId="48F707AF" w14:textId="77777777" w:rsidR="005271E7" w:rsidRDefault="005271E7" w:rsidP="005271E7">
      <w:r>
        <w:tab/>
        <w:t>strings:</w:t>
      </w:r>
    </w:p>
    <w:p w14:paraId="47EEA216" w14:textId="77777777" w:rsidR="005271E7" w:rsidRDefault="005271E7" w:rsidP="005271E7">
      <w:r>
        <w:tab/>
      </w:r>
      <w:r>
        <w:tab/>
        <w:t>$s1 = "</w:t>
      </w:r>
      <w:proofErr w:type="spellStart"/>
      <w:r>
        <w:t>CryptDestroyKey</w:t>
      </w:r>
      <w:proofErr w:type="spellEnd"/>
      <w:r>
        <w:t xml:space="preserve">" </w:t>
      </w:r>
      <w:proofErr w:type="spellStart"/>
      <w:r>
        <w:t>fullword</w:t>
      </w:r>
      <w:proofErr w:type="spellEnd"/>
      <w:r>
        <w:t xml:space="preserve"> ascii</w:t>
      </w:r>
    </w:p>
    <w:p w14:paraId="28CCF3D8" w14:textId="77777777" w:rsidR="005271E7" w:rsidRDefault="005271E7" w:rsidP="005271E7">
      <w:r>
        <w:tab/>
      </w:r>
      <w:r>
        <w:tab/>
        <w:t>$s2 = "wowsmith123456@posteo.net"</w:t>
      </w:r>
    </w:p>
    <w:p w14:paraId="59B374BE" w14:textId="77777777" w:rsidR="005271E7" w:rsidRDefault="005271E7" w:rsidP="005271E7">
      <w:r>
        <w:tab/>
      </w:r>
      <w:r>
        <w:tab/>
        <w:t xml:space="preserve">$s3 = ".3ds.7z.accdb.ai.asp.aspx.avhd.back.bak.c.cfg.conf.cpp.cs.ctl.dbf.disk.djvu.doc.docx.dwg.eml.fdb.gz.h.hdd.kdbx.mail.mdb.msg.nrg.ora.ost.ova.ovf.pdf.php.pmf.ppt.pptx.pst.pvi.py.pyc.rar.rtf.sln.sql.tar.vbox.vbs.vcb.vdi.vfd.vmc.vmdk.vmsd.vmx.vsdx.vsv.work.xls.xlsx.xvd.zip." </w:t>
      </w:r>
      <w:proofErr w:type="spellStart"/>
      <w:r>
        <w:t>fullword</w:t>
      </w:r>
      <w:proofErr w:type="spellEnd"/>
      <w:r>
        <w:t xml:space="preserve"> wide</w:t>
      </w:r>
    </w:p>
    <w:p w14:paraId="54927D9B" w14:textId="77777777" w:rsidR="005271E7" w:rsidRDefault="005271E7" w:rsidP="005271E7">
      <w:r>
        <w:tab/>
      </w:r>
      <w:r>
        <w:tab/>
        <w:t xml:space="preserve">$s4 = "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" </w:t>
      </w:r>
      <w:proofErr w:type="spellStart"/>
      <w:r>
        <w:t>fullword</w:t>
      </w:r>
      <w:proofErr w:type="spellEnd"/>
      <w:r>
        <w:t xml:space="preserve"> wide</w:t>
      </w:r>
    </w:p>
    <w:p w14:paraId="12E98252" w14:textId="77777777" w:rsidR="005271E7" w:rsidRDefault="005271E7" w:rsidP="005271E7">
      <w:r>
        <w:tab/>
      </w:r>
      <w:r>
        <w:tab/>
        <w:t xml:space="preserve">$s5 = "1Mz7153HMuxXTuR2R1t78mGSdzaAtNbBWX" </w:t>
      </w:r>
      <w:proofErr w:type="spellStart"/>
      <w:r>
        <w:t>fullword</w:t>
      </w:r>
      <w:proofErr w:type="spellEnd"/>
      <w:r>
        <w:t xml:space="preserve"> ascii</w:t>
      </w:r>
    </w:p>
    <w:p w14:paraId="2339438E" w14:textId="77777777" w:rsidR="005271E7" w:rsidRDefault="005271E7" w:rsidP="005271E7">
      <w:r>
        <w:tab/>
      </w:r>
      <w:r>
        <w:tab/>
        <w:t xml:space="preserve">$s6 = "Send your Bitcoin wallet ID and personal installation key to e-mail" </w:t>
      </w:r>
      <w:proofErr w:type="spellStart"/>
      <w:r>
        <w:t>fullword</w:t>
      </w:r>
      <w:proofErr w:type="spellEnd"/>
      <w:r>
        <w:t xml:space="preserve"> wide </w:t>
      </w:r>
    </w:p>
    <w:p w14:paraId="66E1682A" w14:textId="77777777" w:rsidR="005271E7" w:rsidRDefault="005271E7" w:rsidP="005271E7">
      <w:r>
        <w:tab/>
      </w:r>
    </w:p>
    <w:p w14:paraId="7065FB55" w14:textId="77777777" w:rsidR="005271E7" w:rsidRDefault="005271E7" w:rsidP="005271E7">
      <w:r>
        <w:tab/>
        <w:t>condition:</w:t>
      </w:r>
    </w:p>
    <w:p w14:paraId="0232A5AA" w14:textId="11BD3DF1" w:rsidR="00E612CB" w:rsidRDefault="005271E7" w:rsidP="005271E7">
      <w:r>
        <w:tab/>
      </w:r>
      <w:r>
        <w:tab/>
        <w:t>(uint16(0) == 0x5a4d) and (</w:t>
      </w:r>
      <w:proofErr w:type="spellStart"/>
      <w:r>
        <w:t>filesize</w:t>
      </w:r>
      <w:proofErr w:type="spellEnd"/>
      <w:r>
        <w:t>&lt; 400000) and (all of them)</w:t>
      </w:r>
    </w:p>
    <w:p w14:paraId="23FE11DB" w14:textId="76093637" w:rsidR="00C61927" w:rsidRDefault="00C61927" w:rsidP="005271E7">
      <w:r>
        <w:t>}</w:t>
      </w:r>
    </w:p>
    <w:p w14:paraId="3FB0011D" w14:textId="1DB3B286" w:rsidR="00DF1622" w:rsidRDefault="00DF1622" w:rsidP="005271E7"/>
    <w:p w14:paraId="11D46E7D" w14:textId="77777777" w:rsidR="00DF1622" w:rsidRDefault="00DF1622" w:rsidP="005271E7"/>
    <w:p w14:paraId="0979BD05" w14:textId="35D19012" w:rsidR="00BE0373" w:rsidRDefault="00BE0373" w:rsidP="00BE0373">
      <w:pPr>
        <w:pStyle w:val="Heading1"/>
      </w:pPr>
      <w:bookmarkStart w:id="23" w:name="_Toc93843377"/>
      <w:r w:rsidRPr="00BE0373">
        <w:lastRenderedPageBreak/>
        <w:t>References</w:t>
      </w:r>
      <w:bookmarkEnd w:id="23"/>
    </w:p>
    <w:p w14:paraId="0AB6A732" w14:textId="78C943F1" w:rsidR="00BE7284" w:rsidRDefault="00BE7284" w:rsidP="00435F9C">
      <w:pPr>
        <w:pStyle w:val="ListParagraph"/>
        <w:numPr>
          <w:ilvl w:val="0"/>
          <w:numId w:val="38"/>
        </w:numPr>
      </w:pPr>
      <w:hyperlink r:id="rId33" w:history="1">
        <w:r w:rsidRPr="00D50F17">
          <w:rPr>
            <w:rStyle w:val="Hyperlink"/>
          </w:rPr>
          <w:t>https://www.justice.gov/opa/press-release/file/1328521/download</w:t>
        </w:r>
      </w:hyperlink>
      <w:r>
        <w:t xml:space="preserve"> </w:t>
      </w:r>
    </w:p>
    <w:p w14:paraId="430D8FB0" w14:textId="45EECBA9" w:rsidR="00554161" w:rsidRDefault="00554161" w:rsidP="00435F9C">
      <w:pPr>
        <w:pStyle w:val="ListParagraph"/>
        <w:numPr>
          <w:ilvl w:val="0"/>
          <w:numId w:val="38"/>
        </w:numPr>
      </w:pPr>
      <w:hyperlink r:id="rId34" w:history="1">
        <w:r w:rsidRPr="00D50F17">
          <w:rPr>
            <w:rStyle w:val="Hyperlink"/>
          </w:rPr>
          <w:t>https://cve.mitre.org/cgi-bin/cvename.cgi?name=CVE-2017-0144</w:t>
        </w:r>
      </w:hyperlink>
      <w:r>
        <w:t xml:space="preserve"> </w:t>
      </w:r>
    </w:p>
    <w:p w14:paraId="7507F73F" w14:textId="780E1FA5" w:rsidR="00554161" w:rsidRDefault="00554161" w:rsidP="00435F9C">
      <w:pPr>
        <w:pStyle w:val="ListParagraph"/>
        <w:numPr>
          <w:ilvl w:val="0"/>
          <w:numId w:val="38"/>
        </w:numPr>
      </w:pPr>
      <w:hyperlink r:id="rId35" w:history="1">
        <w:r w:rsidRPr="00D50F17">
          <w:rPr>
            <w:rStyle w:val="Hyperlink"/>
          </w:rPr>
          <w:t>https://cve.mitre.org/cgi-bin/cvename.cgi?name=CVE-2017-0145</w:t>
        </w:r>
      </w:hyperlink>
      <w:r>
        <w:t xml:space="preserve"> </w:t>
      </w:r>
    </w:p>
    <w:p w14:paraId="50E0E2D8" w14:textId="559CDEC9" w:rsidR="00917087" w:rsidRDefault="00917087" w:rsidP="00435F9C">
      <w:pPr>
        <w:pStyle w:val="ListParagraph"/>
        <w:numPr>
          <w:ilvl w:val="0"/>
          <w:numId w:val="38"/>
        </w:numPr>
      </w:pPr>
      <w:hyperlink r:id="rId36" w:history="1">
        <w:r w:rsidRPr="00D50F17">
          <w:rPr>
            <w:rStyle w:val="Hyperlink"/>
          </w:rPr>
          <w:t>https://blog.3or.de/reverse-engineering-nopetyawiper-pt-1.html</w:t>
        </w:r>
      </w:hyperlink>
      <w:r>
        <w:t xml:space="preserve"> </w:t>
      </w:r>
    </w:p>
    <w:p w14:paraId="2B5AF437" w14:textId="13F979DF" w:rsidR="00BB701C" w:rsidRDefault="00BB701C" w:rsidP="00435F9C">
      <w:pPr>
        <w:pStyle w:val="ListParagraph"/>
        <w:numPr>
          <w:ilvl w:val="0"/>
          <w:numId w:val="38"/>
        </w:numPr>
      </w:pPr>
      <w:hyperlink r:id="rId37" w:history="1">
        <w:r w:rsidRPr="00D50F17">
          <w:rPr>
            <w:rStyle w:val="Hyperlink"/>
          </w:rPr>
          <w:t>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</w:t>
        </w:r>
      </w:hyperlink>
      <w:r w:rsidRPr="00BB701C">
        <w:t>.</w:t>
      </w:r>
      <w:r>
        <w:t xml:space="preserve"> </w:t>
      </w:r>
    </w:p>
    <w:p w14:paraId="64C52086" w14:textId="20B2184C" w:rsidR="00AA4B1E" w:rsidRPr="00BE0373" w:rsidRDefault="00AA4B1E" w:rsidP="00435F9C">
      <w:pPr>
        <w:pStyle w:val="ListParagraph"/>
        <w:numPr>
          <w:ilvl w:val="0"/>
          <w:numId w:val="38"/>
        </w:numPr>
      </w:pPr>
      <w:hyperlink r:id="rId38" w:history="1">
        <w:r w:rsidRPr="00D50F17">
          <w:rPr>
            <w:rStyle w:val="Hyperlink"/>
          </w:rPr>
          <w:t>https://attack.mitre.org</w:t>
        </w:r>
      </w:hyperlink>
      <w:r>
        <w:t xml:space="preserve">  </w:t>
      </w:r>
    </w:p>
    <w:sectPr w:rsidR="00AA4B1E" w:rsidRPr="00BE0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2497B" w14:textId="77777777" w:rsidR="00EC7F0E" w:rsidRDefault="00EC7F0E" w:rsidP="004F41C2">
      <w:pPr>
        <w:spacing w:before="0" w:after="0" w:line="240" w:lineRule="auto"/>
      </w:pPr>
      <w:r>
        <w:separator/>
      </w:r>
    </w:p>
  </w:endnote>
  <w:endnote w:type="continuationSeparator" w:id="0">
    <w:p w14:paraId="6FA88066" w14:textId="77777777" w:rsidR="00EC7F0E" w:rsidRDefault="00EC7F0E" w:rsidP="004F41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8329"/>
      <w:docPartObj>
        <w:docPartGallery w:val="Page Numbers (Bottom of Page)"/>
        <w:docPartUnique/>
      </w:docPartObj>
    </w:sdtPr>
    <w:sdtEndPr/>
    <w:sdtContent>
      <w:p w14:paraId="6ED21F62" w14:textId="5581B59D" w:rsidR="004F41C2" w:rsidRDefault="004F41C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8DC4C0" w14:textId="77777777" w:rsidR="004F41C2" w:rsidRDefault="004F4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347EA" w14:textId="77777777" w:rsidR="00EC7F0E" w:rsidRDefault="00EC7F0E" w:rsidP="004F41C2">
      <w:pPr>
        <w:spacing w:before="0" w:after="0" w:line="240" w:lineRule="auto"/>
      </w:pPr>
      <w:r>
        <w:separator/>
      </w:r>
    </w:p>
  </w:footnote>
  <w:footnote w:type="continuationSeparator" w:id="0">
    <w:p w14:paraId="2E56BC89" w14:textId="77777777" w:rsidR="00EC7F0E" w:rsidRDefault="00EC7F0E" w:rsidP="004F41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850F6"/>
    <w:multiLevelType w:val="hybridMultilevel"/>
    <w:tmpl w:val="AFC00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47532D8"/>
    <w:multiLevelType w:val="hybridMultilevel"/>
    <w:tmpl w:val="AB50BFC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E700A79"/>
    <w:multiLevelType w:val="hybridMultilevel"/>
    <w:tmpl w:val="E9D076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906668"/>
    <w:multiLevelType w:val="hybridMultilevel"/>
    <w:tmpl w:val="D3169B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87314C"/>
    <w:multiLevelType w:val="hybridMultilevel"/>
    <w:tmpl w:val="E9423D7C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5C22DD"/>
    <w:multiLevelType w:val="hybridMultilevel"/>
    <w:tmpl w:val="696A7826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B113942"/>
    <w:multiLevelType w:val="hybridMultilevel"/>
    <w:tmpl w:val="8CD40BA2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054CC3"/>
    <w:multiLevelType w:val="hybridMultilevel"/>
    <w:tmpl w:val="4036CE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A892AA8"/>
    <w:multiLevelType w:val="hybridMultilevel"/>
    <w:tmpl w:val="5200250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A00306"/>
    <w:multiLevelType w:val="hybridMultilevel"/>
    <w:tmpl w:val="6606705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B473D8"/>
    <w:multiLevelType w:val="hybridMultilevel"/>
    <w:tmpl w:val="E522D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D7CA8"/>
    <w:multiLevelType w:val="hybridMultilevel"/>
    <w:tmpl w:val="06F2D1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85985"/>
    <w:multiLevelType w:val="hybridMultilevel"/>
    <w:tmpl w:val="2E4A2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292446A"/>
    <w:multiLevelType w:val="hybridMultilevel"/>
    <w:tmpl w:val="8D101F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7B7F41"/>
    <w:multiLevelType w:val="hybridMultilevel"/>
    <w:tmpl w:val="7BBC7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197FC3"/>
    <w:multiLevelType w:val="hybridMultilevel"/>
    <w:tmpl w:val="8430B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81682"/>
    <w:multiLevelType w:val="hybridMultilevel"/>
    <w:tmpl w:val="6DD2A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7E042A75"/>
    <w:multiLevelType w:val="hybridMultilevel"/>
    <w:tmpl w:val="10282A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11"/>
  </w:num>
  <w:num w:numId="4">
    <w:abstractNumId w:val="36"/>
  </w:num>
  <w:num w:numId="5">
    <w:abstractNumId w:val="17"/>
  </w:num>
  <w:num w:numId="6">
    <w:abstractNumId w:val="22"/>
  </w:num>
  <w:num w:numId="7">
    <w:abstractNumId w:val="2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21"/>
  </w:num>
  <w:num w:numId="20">
    <w:abstractNumId w:val="33"/>
  </w:num>
  <w:num w:numId="21">
    <w:abstractNumId w:val="25"/>
  </w:num>
  <w:num w:numId="22">
    <w:abstractNumId w:val="13"/>
  </w:num>
  <w:num w:numId="23">
    <w:abstractNumId w:val="39"/>
  </w:num>
  <w:num w:numId="24">
    <w:abstractNumId w:val="20"/>
  </w:num>
  <w:num w:numId="25">
    <w:abstractNumId w:val="24"/>
  </w:num>
  <w:num w:numId="26">
    <w:abstractNumId w:val="12"/>
  </w:num>
  <w:num w:numId="27">
    <w:abstractNumId w:val="10"/>
  </w:num>
  <w:num w:numId="28">
    <w:abstractNumId w:val="34"/>
  </w:num>
  <w:num w:numId="29">
    <w:abstractNumId w:val="28"/>
  </w:num>
  <w:num w:numId="30">
    <w:abstractNumId w:val="40"/>
  </w:num>
  <w:num w:numId="31">
    <w:abstractNumId w:val="16"/>
  </w:num>
  <w:num w:numId="32">
    <w:abstractNumId w:val="27"/>
  </w:num>
  <w:num w:numId="33">
    <w:abstractNumId w:val="30"/>
  </w:num>
  <w:num w:numId="34">
    <w:abstractNumId w:val="15"/>
  </w:num>
  <w:num w:numId="35">
    <w:abstractNumId w:val="23"/>
  </w:num>
  <w:num w:numId="36">
    <w:abstractNumId w:val="38"/>
  </w:num>
  <w:num w:numId="37">
    <w:abstractNumId w:val="19"/>
  </w:num>
  <w:num w:numId="38">
    <w:abstractNumId w:val="37"/>
  </w:num>
  <w:num w:numId="39">
    <w:abstractNumId w:val="31"/>
  </w:num>
  <w:num w:numId="40">
    <w:abstractNumId w:val="3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DB"/>
    <w:rsid w:val="000015BC"/>
    <w:rsid w:val="000018C3"/>
    <w:rsid w:val="000024DB"/>
    <w:rsid w:val="000112ED"/>
    <w:rsid w:val="00014F4E"/>
    <w:rsid w:val="000158A5"/>
    <w:rsid w:val="00015939"/>
    <w:rsid w:val="00015C34"/>
    <w:rsid w:val="000178A5"/>
    <w:rsid w:val="000206F5"/>
    <w:rsid w:val="00021677"/>
    <w:rsid w:val="00031240"/>
    <w:rsid w:val="000335CE"/>
    <w:rsid w:val="000343F4"/>
    <w:rsid w:val="00040185"/>
    <w:rsid w:val="000428A7"/>
    <w:rsid w:val="00043F17"/>
    <w:rsid w:val="00046F12"/>
    <w:rsid w:val="00054319"/>
    <w:rsid w:val="00055BC0"/>
    <w:rsid w:val="00055E54"/>
    <w:rsid w:val="00056436"/>
    <w:rsid w:val="0005760F"/>
    <w:rsid w:val="00060DC3"/>
    <w:rsid w:val="000617DA"/>
    <w:rsid w:val="000622F6"/>
    <w:rsid w:val="00062EAB"/>
    <w:rsid w:val="00067EFE"/>
    <w:rsid w:val="00070FD3"/>
    <w:rsid w:val="000714FE"/>
    <w:rsid w:val="000771CC"/>
    <w:rsid w:val="000832F2"/>
    <w:rsid w:val="00084D5D"/>
    <w:rsid w:val="0008678F"/>
    <w:rsid w:val="0008739C"/>
    <w:rsid w:val="00087560"/>
    <w:rsid w:val="00090CC6"/>
    <w:rsid w:val="000936F2"/>
    <w:rsid w:val="0009374B"/>
    <w:rsid w:val="00095A2F"/>
    <w:rsid w:val="00096F86"/>
    <w:rsid w:val="000976F7"/>
    <w:rsid w:val="000A1581"/>
    <w:rsid w:val="000A2702"/>
    <w:rsid w:val="000A368C"/>
    <w:rsid w:val="000A7CED"/>
    <w:rsid w:val="000B2D6A"/>
    <w:rsid w:val="000B3834"/>
    <w:rsid w:val="000B6071"/>
    <w:rsid w:val="000B6102"/>
    <w:rsid w:val="000B61E9"/>
    <w:rsid w:val="000B6FD3"/>
    <w:rsid w:val="000C52DB"/>
    <w:rsid w:val="000C5B49"/>
    <w:rsid w:val="000C5DB7"/>
    <w:rsid w:val="000C7198"/>
    <w:rsid w:val="000D0441"/>
    <w:rsid w:val="000D076D"/>
    <w:rsid w:val="000D0D6E"/>
    <w:rsid w:val="000D1021"/>
    <w:rsid w:val="000D11D6"/>
    <w:rsid w:val="000D30FA"/>
    <w:rsid w:val="000D6054"/>
    <w:rsid w:val="000D6066"/>
    <w:rsid w:val="000E0283"/>
    <w:rsid w:val="000E25C4"/>
    <w:rsid w:val="000E78BF"/>
    <w:rsid w:val="000F0308"/>
    <w:rsid w:val="000F1C6D"/>
    <w:rsid w:val="000F1D2A"/>
    <w:rsid w:val="000F2369"/>
    <w:rsid w:val="000F304D"/>
    <w:rsid w:val="000F4080"/>
    <w:rsid w:val="000F5FD4"/>
    <w:rsid w:val="000F6B3A"/>
    <w:rsid w:val="001013CB"/>
    <w:rsid w:val="001015B5"/>
    <w:rsid w:val="001054DA"/>
    <w:rsid w:val="0010551E"/>
    <w:rsid w:val="00105D65"/>
    <w:rsid w:val="00107458"/>
    <w:rsid w:val="001111C0"/>
    <w:rsid w:val="0011136B"/>
    <w:rsid w:val="00111B4D"/>
    <w:rsid w:val="00111E4C"/>
    <w:rsid w:val="00112BC5"/>
    <w:rsid w:val="001131BF"/>
    <w:rsid w:val="001143F5"/>
    <w:rsid w:val="00114E62"/>
    <w:rsid w:val="0011671F"/>
    <w:rsid w:val="00122E7F"/>
    <w:rsid w:val="00125131"/>
    <w:rsid w:val="00126967"/>
    <w:rsid w:val="001277CE"/>
    <w:rsid w:val="00127AB7"/>
    <w:rsid w:val="00132553"/>
    <w:rsid w:val="00133F98"/>
    <w:rsid w:val="00135000"/>
    <w:rsid w:val="001376C3"/>
    <w:rsid w:val="00137C75"/>
    <w:rsid w:val="0014028C"/>
    <w:rsid w:val="001473E6"/>
    <w:rsid w:val="00147E0D"/>
    <w:rsid w:val="001511C0"/>
    <w:rsid w:val="00151F2E"/>
    <w:rsid w:val="001552DF"/>
    <w:rsid w:val="00157180"/>
    <w:rsid w:val="0016217E"/>
    <w:rsid w:val="001642FD"/>
    <w:rsid w:val="00171649"/>
    <w:rsid w:val="00175D28"/>
    <w:rsid w:val="00175DA1"/>
    <w:rsid w:val="0017615A"/>
    <w:rsid w:val="0018094E"/>
    <w:rsid w:val="00180D1D"/>
    <w:rsid w:val="00181FDE"/>
    <w:rsid w:val="00182E8D"/>
    <w:rsid w:val="00183E06"/>
    <w:rsid w:val="0018545F"/>
    <w:rsid w:val="001860BB"/>
    <w:rsid w:val="00190E42"/>
    <w:rsid w:val="001933A5"/>
    <w:rsid w:val="00193551"/>
    <w:rsid w:val="00196883"/>
    <w:rsid w:val="001973DB"/>
    <w:rsid w:val="001976F0"/>
    <w:rsid w:val="001A01BB"/>
    <w:rsid w:val="001A0D81"/>
    <w:rsid w:val="001A1D09"/>
    <w:rsid w:val="001B0330"/>
    <w:rsid w:val="001B0A5B"/>
    <w:rsid w:val="001B1574"/>
    <w:rsid w:val="001B2BCC"/>
    <w:rsid w:val="001B401E"/>
    <w:rsid w:val="001B784B"/>
    <w:rsid w:val="001C0CC8"/>
    <w:rsid w:val="001C140C"/>
    <w:rsid w:val="001C316D"/>
    <w:rsid w:val="001C3751"/>
    <w:rsid w:val="001C4538"/>
    <w:rsid w:val="001C656A"/>
    <w:rsid w:val="001C6F58"/>
    <w:rsid w:val="001D0E45"/>
    <w:rsid w:val="001D2AD8"/>
    <w:rsid w:val="001D66E4"/>
    <w:rsid w:val="001D6C8F"/>
    <w:rsid w:val="001E0D31"/>
    <w:rsid w:val="001E267C"/>
    <w:rsid w:val="001E32BD"/>
    <w:rsid w:val="001E3D79"/>
    <w:rsid w:val="001E47CF"/>
    <w:rsid w:val="001E4BC1"/>
    <w:rsid w:val="001E5DE3"/>
    <w:rsid w:val="001F3B9A"/>
    <w:rsid w:val="001F6F30"/>
    <w:rsid w:val="00203735"/>
    <w:rsid w:val="00204665"/>
    <w:rsid w:val="00204CCE"/>
    <w:rsid w:val="002119D4"/>
    <w:rsid w:val="00214E6E"/>
    <w:rsid w:val="002162FE"/>
    <w:rsid w:val="00216350"/>
    <w:rsid w:val="00216720"/>
    <w:rsid w:val="0022145A"/>
    <w:rsid w:val="00230C75"/>
    <w:rsid w:val="00231C4B"/>
    <w:rsid w:val="00231F06"/>
    <w:rsid w:val="00232C04"/>
    <w:rsid w:val="002345AB"/>
    <w:rsid w:val="002361F7"/>
    <w:rsid w:val="00236490"/>
    <w:rsid w:val="00240413"/>
    <w:rsid w:val="0024246A"/>
    <w:rsid w:val="00242B0C"/>
    <w:rsid w:val="0024390B"/>
    <w:rsid w:val="002545B2"/>
    <w:rsid w:val="002545C4"/>
    <w:rsid w:val="00254E72"/>
    <w:rsid w:val="00255019"/>
    <w:rsid w:val="0025579F"/>
    <w:rsid w:val="0025771F"/>
    <w:rsid w:val="00262368"/>
    <w:rsid w:val="00262557"/>
    <w:rsid w:val="00264314"/>
    <w:rsid w:val="00265E01"/>
    <w:rsid w:val="00267BE6"/>
    <w:rsid w:val="00273978"/>
    <w:rsid w:val="002749C9"/>
    <w:rsid w:val="00275A33"/>
    <w:rsid w:val="00276ABB"/>
    <w:rsid w:val="00276F6E"/>
    <w:rsid w:val="00283FDE"/>
    <w:rsid w:val="00284249"/>
    <w:rsid w:val="00284C52"/>
    <w:rsid w:val="002852E4"/>
    <w:rsid w:val="00291E5E"/>
    <w:rsid w:val="002925BF"/>
    <w:rsid w:val="00292601"/>
    <w:rsid w:val="0029278E"/>
    <w:rsid w:val="002940BB"/>
    <w:rsid w:val="002A2953"/>
    <w:rsid w:val="002A3400"/>
    <w:rsid w:val="002A49F9"/>
    <w:rsid w:val="002A588A"/>
    <w:rsid w:val="002A5A1C"/>
    <w:rsid w:val="002A5D9D"/>
    <w:rsid w:val="002A66AC"/>
    <w:rsid w:val="002A7C99"/>
    <w:rsid w:val="002A7DA5"/>
    <w:rsid w:val="002B036A"/>
    <w:rsid w:val="002B0D58"/>
    <w:rsid w:val="002B308E"/>
    <w:rsid w:val="002B342E"/>
    <w:rsid w:val="002B39CB"/>
    <w:rsid w:val="002B3C2C"/>
    <w:rsid w:val="002B5F7D"/>
    <w:rsid w:val="002B63DD"/>
    <w:rsid w:val="002C29C3"/>
    <w:rsid w:val="002C4F4B"/>
    <w:rsid w:val="002C518C"/>
    <w:rsid w:val="002C62E0"/>
    <w:rsid w:val="002C6740"/>
    <w:rsid w:val="002C7D12"/>
    <w:rsid w:val="002D00D1"/>
    <w:rsid w:val="002D0A3C"/>
    <w:rsid w:val="002D2AC7"/>
    <w:rsid w:val="002D4C56"/>
    <w:rsid w:val="002E0B6F"/>
    <w:rsid w:val="002E200A"/>
    <w:rsid w:val="002E21D0"/>
    <w:rsid w:val="002E4389"/>
    <w:rsid w:val="002E62FC"/>
    <w:rsid w:val="002E717A"/>
    <w:rsid w:val="002F3432"/>
    <w:rsid w:val="002F46BD"/>
    <w:rsid w:val="002F4743"/>
    <w:rsid w:val="002F53BC"/>
    <w:rsid w:val="0030268F"/>
    <w:rsid w:val="0030322E"/>
    <w:rsid w:val="00305AF8"/>
    <w:rsid w:val="00312B14"/>
    <w:rsid w:val="00315406"/>
    <w:rsid w:val="00317BF2"/>
    <w:rsid w:val="00320A11"/>
    <w:rsid w:val="00320B39"/>
    <w:rsid w:val="00321352"/>
    <w:rsid w:val="00322CFC"/>
    <w:rsid w:val="0032379B"/>
    <w:rsid w:val="003246EB"/>
    <w:rsid w:val="0033044C"/>
    <w:rsid w:val="00331001"/>
    <w:rsid w:val="0033149F"/>
    <w:rsid w:val="00332A68"/>
    <w:rsid w:val="00332C35"/>
    <w:rsid w:val="00335453"/>
    <w:rsid w:val="00340F8F"/>
    <w:rsid w:val="00342B1C"/>
    <w:rsid w:val="00346B70"/>
    <w:rsid w:val="0035111D"/>
    <w:rsid w:val="0035552D"/>
    <w:rsid w:val="0035569C"/>
    <w:rsid w:val="003610B1"/>
    <w:rsid w:val="00366EF4"/>
    <w:rsid w:val="00367ECC"/>
    <w:rsid w:val="00371827"/>
    <w:rsid w:val="00371D2B"/>
    <w:rsid w:val="00372F4F"/>
    <w:rsid w:val="00373C10"/>
    <w:rsid w:val="00375580"/>
    <w:rsid w:val="003759C3"/>
    <w:rsid w:val="00377894"/>
    <w:rsid w:val="0038100F"/>
    <w:rsid w:val="00383BEE"/>
    <w:rsid w:val="0038444E"/>
    <w:rsid w:val="003850E2"/>
    <w:rsid w:val="003854E4"/>
    <w:rsid w:val="0038728D"/>
    <w:rsid w:val="00393436"/>
    <w:rsid w:val="00394C92"/>
    <w:rsid w:val="00394F02"/>
    <w:rsid w:val="003955C1"/>
    <w:rsid w:val="003957D2"/>
    <w:rsid w:val="003A04F3"/>
    <w:rsid w:val="003A2C36"/>
    <w:rsid w:val="003A2C5A"/>
    <w:rsid w:val="003A49D0"/>
    <w:rsid w:val="003A5F51"/>
    <w:rsid w:val="003A7538"/>
    <w:rsid w:val="003B1AEE"/>
    <w:rsid w:val="003B2380"/>
    <w:rsid w:val="003B5B19"/>
    <w:rsid w:val="003B6185"/>
    <w:rsid w:val="003B6247"/>
    <w:rsid w:val="003B7FA2"/>
    <w:rsid w:val="003C60DD"/>
    <w:rsid w:val="003C71FA"/>
    <w:rsid w:val="003D7C34"/>
    <w:rsid w:val="003E05E0"/>
    <w:rsid w:val="003E09F4"/>
    <w:rsid w:val="003E1E45"/>
    <w:rsid w:val="003E3D53"/>
    <w:rsid w:val="003E6F3D"/>
    <w:rsid w:val="003F08B3"/>
    <w:rsid w:val="003F2293"/>
    <w:rsid w:val="003F2F32"/>
    <w:rsid w:val="003F67D5"/>
    <w:rsid w:val="00400B91"/>
    <w:rsid w:val="004030F3"/>
    <w:rsid w:val="0040392D"/>
    <w:rsid w:val="00406298"/>
    <w:rsid w:val="004135EC"/>
    <w:rsid w:val="00413FCF"/>
    <w:rsid w:val="0041487C"/>
    <w:rsid w:val="00416A22"/>
    <w:rsid w:val="00421C0E"/>
    <w:rsid w:val="00422002"/>
    <w:rsid w:val="004238BC"/>
    <w:rsid w:val="004249DE"/>
    <w:rsid w:val="004260E2"/>
    <w:rsid w:val="0043142C"/>
    <w:rsid w:val="0043148A"/>
    <w:rsid w:val="00433BA4"/>
    <w:rsid w:val="00435D29"/>
    <w:rsid w:val="00435F9C"/>
    <w:rsid w:val="004369B7"/>
    <w:rsid w:val="0044035A"/>
    <w:rsid w:val="004418C3"/>
    <w:rsid w:val="0044195D"/>
    <w:rsid w:val="0044250B"/>
    <w:rsid w:val="00442D4A"/>
    <w:rsid w:val="00442FDB"/>
    <w:rsid w:val="004445EC"/>
    <w:rsid w:val="00446AA2"/>
    <w:rsid w:val="00447363"/>
    <w:rsid w:val="004527BE"/>
    <w:rsid w:val="00453605"/>
    <w:rsid w:val="004546CA"/>
    <w:rsid w:val="00456776"/>
    <w:rsid w:val="00457FD0"/>
    <w:rsid w:val="00462509"/>
    <w:rsid w:val="00463876"/>
    <w:rsid w:val="004646D8"/>
    <w:rsid w:val="00464AF8"/>
    <w:rsid w:val="00465265"/>
    <w:rsid w:val="00465B70"/>
    <w:rsid w:val="00466408"/>
    <w:rsid w:val="00466993"/>
    <w:rsid w:val="00467F38"/>
    <w:rsid w:val="00470EA9"/>
    <w:rsid w:val="00472189"/>
    <w:rsid w:val="00475151"/>
    <w:rsid w:val="0048012E"/>
    <w:rsid w:val="00480917"/>
    <w:rsid w:val="004812D8"/>
    <w:rsid w:val="00481879"/>
    <w:rsid w:val="00484B5F"/>
    <w:rsid w:val="00484C66"/>
    <w:rsid w:val="004879E0"/>
    <w:rsid w:val="00492110"/>
    <w:rsid w:val="00497217"/>
    <w:rsid w:val="004A0050"/>
    <w:rsid w:val="004A0BBC"/>
    <w:rsid w:val="004A29C2"/>
    <w:rsid w:val="004A2DEB"/>
    <w:rsid w:val="004A375D"/>
    <w:rsid w:val="004A3982"/>
    <w:rsid w:val="004B0822"/>
    <w:rsid w:val="004B2CD2"/>
    <w:rsid w:val="004B4EE6"/>
    <w:rsid w:val="004C1CF5"/>
    <w:rsid w:val="004C31EA"/>
    <w:rsid w:val="004C3970"/>
    <w:rsid w:val="004C51D3"/>
    <w:rsid w:val="004C7768"/>
    <w:rsid w:val="004D0322"/>
    <w:rsid w:val="004D1A03"/>
    <w:rsid w:val="004D4050"/>
    <w:rsid w:val="004D5C08"/>
    <w:rsid w:val="004E1513"/>
    <w:rsid w:val="004E3B36"/>
    <w:rsid w:val="004E4E77"/>
    <w:rsid w:val="004E5E48"/>
    <w:rsid w:val="004E699D"/>
    <w:rsid w:val="004E6D00"/>
    <w:rsid w:val="004E7076"/>
    <w:rsid w:val="004E7D9E"/>
    <w:rsid w:val="004F0E77"/>
    <w:rsid w:val="004F2B98"/>
    <w:rsid w:val="004F41C2"/>
    <w:rsid w:val="004F47DC"/>
    <w:rsid w:val="004F7853"/>
    <w:rsid w:val="004F7B93"/>
    <w:rsid w:val="00503AE1"/>
    <w:rsid w:val="00507C84"/>
    <w:rsid w:val="00507E4E"/>
    <w:rsid w:val="00510456"/>
    <w:rsid w:val="00510A49"/>
    <w:rsid w:val="00511AF4"/>
    <w:rsid w:val="00515587"/>
    <w:rsid w:val="005166EB"/>
    <w:rsid w:val="00520865"/>
    <w:rsid w:val="00520AC7"/>
    <w:rsid w:val="00523A28"/>
    <w:rsid w:val="00525D33"/>
    <w:rsid w:val="0052667E"/>
    <w:rsid w:val="005271E7"/>
    <w:rsid w:val="00530143"/>
    <w:rsid w:val="00530333"/>
    <w:rsid w:val="00532286"/>
    <w:rsid w:val="005331AE"/>
    <w:rsid w:val="00535425"/>
    <w:rsid w:val="00535C70"/>
    <w:rsid w:val="005376A7"/>
    <w:rsid w:val="00537A84"/>
    <w:rsid w:val="00542A92"/>
    <w:rsid w:val="00542B96"/>
    <w:rsid w:val="005445C8"/>
    <w:rsid w:val="005518E7"/>
    <w:rsid w:val="00552177"/>
    <w:rsid w:val="00554161"/>
    <w:rsid w:val="00557D00"/>
    <w:rsid w:val="00560E8F"/>
    <w:rsid w:val="00561E5E"/>
    <w:rsid w:val="00562557"/>
    <w:rsid w:val="0056472D"/>
    <w:rsid w:val="005654F6"/>
    <w:rsid w:val="00565AC7"/>
    <w:rsid w:val="00565C13"/>
    <w:rsid w:val="00565D5E"/>
    <w:rsid w:val="005666DC"/>
    <w:rsid w:val="005672EC"/>
    <w:rsid w:val="00567423"/>
    <w:rsid w:val="00567527"/>
    <w:rsid w:val="00567573"/>
    <w:rsid w:val="00567694"/>
    <w:rsid w:val="005706E8"/>
    <w:rsid w:val="00571C1F"/>
    <w:rsid w:val="0057226D"/>
    <w:rsid w:val="00573267"/>
    <w:rsid w:val="00574960"/>
    <w:rsid w:val="0057541C"/>
    <w:rsid w:val="005755CA"/>
    <w:rsid w:val="00575E55"/>
    <w:rsid w:val="00576F05"/>
    <w:rsid w:val="005817C5"/>
    <w:rsid w:val="00581D87"/>
    <w:rsid w:val="00582A18"/>
    <w:rsid w:val="005848BC"/>
    <w:rsid w:val="005848E4"/>
    <w:rsid w:val="00584AF0"/>
    <w:rsid w:val="005878C4"/>
    <w:rsid w:val="00587DD3"/>
    <w:rsid w:val="00590943"/>
    <w:rsid w:val="00591DC9"/>
    <w:rsid w:val="00592AC5"/>
    <w:rsid w:val="00593B68"/>
    <w:rsid w:val="0059425B"/>
    <w:rsid w:val="00596D47"/>
    <w:rsid w:val="00597A4D"/>
    <w:rsid w:val="005A29FE"/>
    <w:rsid w:val="005A4499"/>
    <w:rsid w:val="005A463F"/>
    <w:rsid w:val="005A53FB"/>
    <w:rsid w:val="005A656F"/>
    <w:rsid w:val="005A7B43"/>
    <w:rsid w:val="005B0729"/>
    <w:rsid w:val="005B0A64"/>
    <w:rsid w:val="005B1E0B"/>
    <w:rsid w:val="005B1F5C"/>
    <w:rsid w:val="005B519B"/>
    <w:rsid w:val="005B5FCE"/>
    <w:rsid w:val="005B6083"/>
    <w:rsid w:val="005B64CF"/>
    <w:rsid w:val="005C0F0F"/>
    <w:rsid w:val="005C1840"/>
    <w:rsid w:val="005C3F79"/>
    <w:rsid w:val="005C45BC"/>
    <w:rsid w:val="005C4662"/>
    <w:rsid w:val="005C5BCF"/>
    <w:rsid w:val="005D0C76"/>
    <w:rsid w:val="005D34DC"/>
    <w:rsid w:val="005D77A9"/>
    <w:rsid w:val="005E0234"/>
    <w:rsid w:val="005E17E1"/>
    <w:rsid w:val="005E28F2"/>
    <w:rsid w:val="005E29B3"/>
    <w:rsid w:val="005E2CBB"/>
    <w:rsid w:val="005E4255"/>
    <w:rsid w:val="005E4ABF"/>
    <w:rsid w:val="005F080E"/>
    <w:rsid w:val="005F141F"/>
    <w:rsid w:val="005F17AA"/>
    <w:rsid w:val="005F6C88"/>
    <w:rsid w:val="005F76EC"/>
    <w:rsid w:val="00600874"/>
    <w:rsid w:val="00601084"/>
    <w:rsid w:val="0060122D"/>
    <w:rsid w:val="00601B45"/>
    <w:rsid w:val="00604567"/>
    <w:rsid w:val="0060500E"/>
    <w:rsid w:val="00610504"/>
    <w:rsid w:val="006105D1"/>
    <w:rsid w:val="00611EC8"/>
    <w:rsid w:val="006174F6"/>
    <w:rsid w:val="00621C40"/>
    <w:rsid w:val="00621ECE"/>
    <w:rsid w:val="0062446F"/>
    <w:rsid w:val="00624A97"/>
    <w:rsid w:val="006256A2"/>
    <w:rsid w:val="006300A3"/>
    <w:rsid w:val="00631FFC"/>
    <w:rsid w:val="00633249"/>
    <w:rsid w:val="006343DF"/>
    <w:rsid w:val="00636375"/>
    <w:rsid w:val="00636A79"/>
    <w:rsid w:val="006378ED"/>
    <w:rsid w:val="00641873"/>
    <w:rsid w:val="00645252"/>
    <w:rsid w:val="006478B3"/>
    <w:rsid w:val="00652B6A"/>
    <w:rsid w:val="00654773"/>
    <w:rsid w:val="006565F9"/>
    <w:rsid w:val="006577E2"/>
    <w:rsid w:val="00660408"/>
    <w:rsid w:val="006641D1"/>
    <w:rsid w:val="00664B57"/>
    <w:rsid w:val="00667098"/>
    <w:rsid w:val="006708FD"/>
    <w:rsid w:val="00671DC5"/>
    <w:rsid w:val="00673840"/>
    <w:rsid w:val="00673CBA"/>
    <w:rsid w:val="0067587A"/>
    <w:rsid w:val="00676547"/>
    <w:rsid w:val="00677AEE"/>
    <w:rsid w:val="00681724"/>
    <w:rsid w:val="00684B41"/>
    <w:rsid w:val="00686237"/>
    <w:rsid w:val="00692086"/>
    <w:rsid w:val="00692C11"/>
    <w:rsid w:val="00692D8E"/>
    <w:rsid w:val="0069510F"/>
    <w:rsid w:val="00696D56"/>
    <w:rsid w:val="00696DF3"/>
    <w:rsid w:val="006A3495"/>
    <w:rsid w:val="006A452B"/>
    <w:rsid w:val="006A61C9"/>
    <w:rsid w:val="006A71AF"/>
    <w:rsid w:val="006B0273"/>
    <w:rsid w:val="006B0F07"/>
    <w:rsid w:val="006B4395"/>
    <w:rsid w:val="006B603C"/>
    <w:rsid w:val="006B6920"/>
    <w:rsid w:val="006B6C11"/>
    <w:rsid w:val="006C05FE"/>
    <w:rsid w:val="006C3B97"/>
    <w:rsid w:val="006C5ED7"/>
    <w:rsid w:val="006C7934"/>
    <w:rsid w:val="006D0267"/>
    <w:rsid w:val="006D2C2D"/>
    <w:rsid w:val="006D3529"/>
    <w:rsid w:val="006D3B5D"/>
    <w:rsid w:val="006D3D74"/>
    <w:rsid w:val="006D4C83"/>
    <w:rsid w:val="006D5884"/>
    <w:rsid w:val="006E2283"/>
    <w:rsid w:val="006E2D49"/>
    <w:rsid w:val="006E331D"/>
    <w:rsid w:val="006E3775"/>
    <w:rsid w:val="006E3A59"/>
    <w:rsid w:val="006E40EB"/>
    <w:rsid w:val="006E41EF"/>
    <w:rsid w:val="006E43ED"/>
    <w:rsid w:val="006E4537"/>
    <w:rsid w:val="006E45BA"/>
    <w:rsid w:val="006E566F"/>
    <w:rsid w:val="006E5DFE"/>
    <w:rsid w:val="006E7866"/>
    <w:rsid w:val="006E7E12"/>
    <w:rsid w:val="006F015B"/>
    <w:rsid w:val="006F0A32"/>
    <w:rsid w:val="006F2EED"/>
    <w:rsid w:val="006F4578"/>
    <w:rsid w:val="006F476B"/>
    <w:rsid w:val="006F4E16"/>
    <w:rsid w:val="00700F72"/>
    <w:rsid w:val="0070182F"/>
    <w:rsid w:val="00702877"/>
    <w:rsid w:val="007032B8"/>
    <w:rsid w:val="0070399E"/>
    <w:rsid w:val="00703A0C"/>
    <w:rsid w:val="00705421"/>
    <w:rsid w:val="007060F5"/>
    <w:rsid w:val="00707002"/>
    <w:rsid w:val="007072C8"/>
    <w:rsid w:val="0070743D"/>
    <w:rsid w:val="00710400"/>
    <w:rsid w:val="0071096E"/>
    <w:rsid w:val="00711D68"/>
    <w:rsid w:val="00715887"/>
    <w:rsid w:val="00715CE4"/>
    <w:rsid w:val="00717045"/>
    <w:rsid w:val="00721CDA"/>
    <w:rsid w:val="0072273E"/>
    <w:rsid w:val="00723AAE"/>
    <w:rsid w:val="007242AE"/>
    <w:rsid w:val="00726719"/>
    <w:rsid w:val="007274A5"/>
    <w:rsid w:val="00730E2F"/>
    <w:rsid w:val="00732B7D"/>
    <w:rsid w:val="00733052"/>
    <w:rsid w:val="00733528"/>
    <w:rsid w:val="00733EFA"/>
    <w:rsid w:val="0073428F"/>
    <w:rsid w:val="00734A93"/>
    <w:rsid w:val="00735574"/>
    <w:rsid w:val="007370BD"/>
    <w:rsid w:val="007474BD"/>
    <w:rsid w:val="007509DC"/>
    <w:rsid w:val="00751C3F"/>
    <w:rsid w:val="00751D7F"/>
    <w:rsid w:val="00762C2D"/>
    <w:rsid w:val="00764B3C"/>
    <w:rsid w:val="00765430"/>
    <w:rsid w:val="00767646"/>
    <w:rsid w:val="00767822"/>
    <w:rsid w:val="00770D4F"/>
    <w:rsid w:val="007721A6"/>
    <w:rsid w:val="00773983"/>
    <w:rsid w:val="00774771"/>
    <w:rsid w:val="0077479E"/>
    <w:rsid w:val="007765F6"/>
    <w:rsid w:val="00776AB4"/>
    <w:rsid w:val="00776C2F"/>
    <w:rsid w:val="0078526A"/>
    <w:rsid w:val="007863E2"/>
    <w:rsid w:val="007865FC"/>
    <w:rsid w:val="00790AC4"/>
    <w:rsid w:val="00791015"/>
    <w:rsid w:val="00792512"/>
    <w:rsid w:val="00792746"/>
    <w:rsid w:val="00792DC1"/>
    <w:rsid w:val="00792F64"/>
    <w:rsid w:val="007930B8"/>
    <w:rsid w:val="00794262"/>
    <w:rsid w:val="00795DEA"/>
    <w:rsid w:val="00796373"/>
    <w:rsid w:val="00796E15"/>
    <w:rsid w:val="00797EEA"/>
    <w:rsid w:val="007A0996"/>
    <w:rsid w:val="007A1C8C"/>
    <w:rsid w:val="007A673C"/>
    <w:rsid w:val="007B0C1A"/>
    <w:rsid w:val="007B1837"/>
    <w:rsid w:val="007B45DD"/>
    <w:rsid w:val="007B53C9"/>
    <w:rsid w:val="007B53D0"/>
    <w:rsid w:val="007B5635"/>
    <w:rsid w:val="007B6C97"/>
    <w:rsid w:val="007B6F61"/>
    <w:rsid w:val="007B7976"/>
    <w:rsid w:val="007C3AAC"/>
    <w:rsid w:val="007C6954"/>
    <w:rsid w:val="007C74B6"/>
    <w:rsid w:val="007D18EC"/>
    <w:rsid w:val="007D2620"/>
    <w:rsid w:val="007D687E"/>
    <w:rsid w:val="007D710E"/>
    <w:rsid w:val="007E038B"/>
    <w:rsid w:val="007E3140"/>
    <w:rsid w:val="007E48BA"/>
    <w:rsid w:val="007E5070"/>
    <w:rsid w:val="007E5789"/>
    <w:rsid w:val="007E700E"/>
    <w:rsid w:val="007E7DF7"/>
    <w:rsid w:val="007F17E1"/>
    <w:rsid w:val="007F2A4A"/>
    <w:rsid w:val="007F2E33"/>
    <w:rsid w:val="007F4899"/>
    <w:rsid w:val="00800088"/>
    <w:rsid w:val="0080036D"/>
    <w:rsid w:val="00800406"/>
    <w:rsid w:val="0080138D"/>
    <w:rsid w:val="0080217A"/>
    <w:rsid w:val="00803BD5"/>
    <w:rsid w:val="00806694"/>
    <w:rsid w:val="00807AFB"/>
    <w:rsid w:val="008104FD"/>
    <w:rsid w:val="008107D3"/>
    <w:rsid w:val="00810B67"/>
    <w:rsid w:val="008134C1"/>
    <w:rsid w:val="0081370E"/>
    <w:rsid w:val="008148C6"/>
    <w:rsid w:val="00814D98"/>
    <w:rsid w:val="008156FD"/>
    <w:rsid w:val="008157D4"/>
    <w:rsid w:val="00816FB4"/>
    <w:rsid w:val="00820944"/>
    <w:rsid w:val="00820A1B"/>
    <w:rsid w:val="008214F5"/>
    <w:rsid w:val="008234EA"/>
    <w:rsid w:val="008238E3"/>
    <w:rsid w:val="0082490E"/>
    <w:rsid w:val="00826A5C"/>
    <w:rsid w:val="0083294A"/>
    <w:rsid w:val="00833AA4"/>
    <w:rsid w:val="0083530C"/>
    <w:rsid w:val="0083569A"/>
    <w:rsid w:val="0084223F"/>
    <w:rsid w:val="008455E7"/>
    <w:rsid w:val="00852284"/>
    <w:rsid w:val="00854DC0"/>
    <w:rsid w:val="00860414"/>
    <w:rsid w:val="008626AC"/>
    <w:rsid w:val="00864361"/>
    <w:rsid w:val="008665D2"/>
    <w:rsid w:val="008675A2"/>
    <w:rsid w:val="0087310B"/>
    <w:rsid w:val="00873506"/>
    <w:rsid w:val="00873F0D"/>
    <w:rsid w:val="00874026"/>
    <w:rsid w:val="0087450E"/>
    <w:rsid w:val="0087511C"/>
    <w:rsid w:val="00876747"/>
    <w:rsid w:val="00877148"/>
    <w:rsid w:val="0087776C"/>
    <w:rsid w:val="00880132"/>
    <w:rsid w:val="00882017"/>
    <w:rsid w:val="00882FCE"/>
    <w:rsid w:val="00883973"/>
    <w:rsid w:val="00886509"/>
    <w:rsid w:val="008872E3"/>
    <w:rsid w:val="00892606"/>
    <w:rsid w:val="0089361F"/>
    <w:rsid w:val="008938C8"/>
    <w:rsid w:val="0089654D"/>
    <w:rsid w:val="00897E2B"/>
    <w:rsid w:val="008A05DB"/>
    <w:rsid w:val="008A13C0"/>
    <w:rsid w:val="008A1D23"/>
    <w:rsid w:val="008A3C59"/>
    <w:rsid w:val="008A4D15"/>
    <w:rsid w:val="008B09B6"/>
    <w:rsid w:val="008B13D0"/>
    <w:rsid w:val="008B1E6B"/>
    <w:rsid w:val="008B223C"/>
    <w:rsid w:val="008B3FCD"/>
    <w:rsid w:val="008B4F9E"/>
    <w:rsid w:val="008B58A6"/>
    <w:rsid w:val="008B615F"/>
    <w:rsid w:val="008B6C11"/>
    <w:rsid w:val="008C1346"/>
    <w:rsid w:val="008C3B5C"/>
    <w:rsid w:val="008C5778"/>
    <w:rsid w:val="008D0864"/>
    <w:rsid w:val="008D28AD"/>
    <w:rsid w:val="008D3903"/>
    <w:rsid w:val="008D6388"/>
    <w:rsid w:val="008D78E2"/>
    <w:rsid w:val="008E128E"/>
    <w:rsid w:val="008E1494"/>
    <w:rsid w:val="008E1AAA"/>
    <w:rsid w:val="008E22E1"/>
    <w:rsid w:val="008E422E"/>
    <w:rsid w:val="008E53E8"/>
    <w:rsid w:val="008E5462"/>
    <w:rsid w:val="008E5987"/>
    <w:rsid w:val="008F0090"/>
    <w:rsid w:val="008F3551"/>
    <w:rsid w:val="008F3C04"/>
    <w:rsid w:val="008F3EC8"/>
    <w:rsid w:val="008F5F69"/>
    <w:rsid w:val="009015E4"/>
    <w:rsid w:val="00901625"/>
    <w:rsid w:val="009039EF"/>
    <w:rsid w:val="00904C7B"/>
    <w:rsid w:val="00907B9D"/>
    <w:rsid w:val="00910036"/>
    <w:rsid w:val="00912CA4"/>
    <w:rsid w:val="00912D36"/>
    <w:rsid w:val="009138B6"/>
    <w:rsid w:val="00913E9A"/>
    <w:rsid w:val="00917087"/>
    <w:rsid w:val="0092073F"/>
    <w:rsid w:val="00922D0A"/>
    <w:rsid w:val="009255AB"/>
    <w:rsid w:val="009273E1"/>
    <w:rsid w:val="0093220F"/>
    <w:rsid w:val="00933C4F"/>
    <w:rsid w:val="0094235C"/>
    <w:rsid w:val="00942923"/>
    <w:rsid w:val="009455DF"/>
    <w:rsid w:val="00946849"/>
    <w:rsid w:val="009472BC"/>
    <w:rsid w:val="0095032C"/>
    <w:rsid w:val="00951FEB"/>
    <w:rsid w:val="00953B37"/>
    <w:rsid w:val="0095719E"/>
    <w:rsid w:val="00957BD5"/>
    <w:rsid w:val="009614B0"/>
    <w:rsid w:val="00961D75"/>
    <w:rsid w:val="00962473"/>
    <w:rsid w:val="009625DE"/>
    <w:rsid w:val="009634A1"/>
    <w:rsid w:val="009638CB"/>
    <w:rsid w:val="00970415"/>
    <w:rsid w:val="00970CCA"/>
    <w:rsid w:val="0097163D"/>
    <w:rsid w:val="00972DA3"/>
    <w:rsid w:val="00973468"/>
    <w:rsid w:val="0097445E"/>
    <w:rsid w:val="00975B6A"/>
    <w:rsid w:val="00977D40"/>
    <w:rsid w:val="00980F04"/>
    <w:rsid w:val="0099153A"/>
    <w:rsid w:val="0099245B"/>
    <w:rsid w:val="00992BC1"/>
    <w:rsid w:val="00994744"/>
    <w:rsid w:val="00996F84"/>
    <w:rsid w:val="009977CA"/>
    <w:rsid w:val="009A3077"/>
    <w:rsid w:val="009A4435"/>
    <w:rsid w:val="009A5B13"/>
    <w:rsid w:val="009B1BFF"/>
    <w:rsid w:val="009B2191"/>
    <w:rsid w:val="009B2D92"/>
    <w:rsid w:val="009B3539"/>
    <w:rsid w:val="009B593A"/>
    <w:rsid w:val="009B727C"/>
    <w:rsid w:val="009C424F"/>
    <w:rsid w:val="009C72F3"/>
    <w:rsid w:val="009C7D5E"/>
    <w:rsid w:val="009C7DF9"/>
    <w:rsid w:val="009D1D02"/>
    <w:rsid w:val="009D3117"/>
    <w:rsid w:val="009D563F"/>
    <w:rsid w:val="009E0F85"/>
    <w:rsid w:val="009E5DA5"/>
    <w:rsid w:val="009E6D9F"/>
    <w:rsid w:val="009F38AB"/>
    <w:rsid w:val="009F4E38"/>
    <w:rsid w:val="00A03696"/>
    <w:rsid w:val="00A067ED"/>
    <w:rsid w:val="00A1007D"/>
    <w:rsid w:val="00A14702"/>
    <w:rsid w:val="00A14BFF"/>
    <w:rsid w:val="00A14F45"/>
    <w:rsid w:val="00A20F79"/>
    <w:rsid w:val="00A22007"/>
    <w:rsid w:val="00A22D2D"/>
    <w:rsid w:val="00A236CB"/>
    <w:rsid w:val="00A25A0C"/>
    <w:rsid w:val="00A25BCD"/>
    <w:rsid w:val="00A25CA1"/>
    <w:rsid w:val="00A27309"/>
    <w:rsid w:val="00A3021D"/>
    <w:rsid w:val="00A315FB"/>
    <w:rsid w:val="00A33C35"/>
    <w:rsid w:val="00A34DC1"/>
    <w:rsid w:val="00A3513A"/>
    <w:rsid w:val="00A35156"/>
    <w:rsid w:val="00A36199"/>
    <w:rsid w:val="00A41217"/>
    <w:rsid w:val="00A43FF8"/>
    <w:rsid w:val="00A44552"/>
    <w:rsid w:val="00A4634F"/>
    <w:rsid w:val="00A53164"/>
    <w:rsid w:val="00A53CB0"/>
    <w:rsid w:val="00A562A2"/>
    <w:rsid w:val="00A563D4"/>
    <w:rsid w:val="00A56954"/>
    <w:rsid w:val="00A578C9"/>
    <w:rsid w:val="00A6567C"/>
    <w:rsid w:val="00A65CF9"/>
    <w:rsid w:val="00A66EBB"/>
    <w:rsid w:val="00A702A8"/>
    <w:rsid w:val="00A75980"/>
    <w:rsid w:val="00A771CC"/>
    <w:rsid w:val="00A775AB"/>
    <w:rsid w:val="00A81938"/>
    <w:rsid w:val="00A835E1"/>
    <w:rsid w:val="00A846C8"/>
    <w:rsid w:val="00A86EEC"/>
    <w:rsid w:val="00A86F89"/>
    <w:rsid w:val="00A90E3D"/>
    <w:rsid w:val="00A9204E"/>
    <w:rsid w:val="00A93D3F"/>
    <w:rsid w:val="00A95648"/>
    <w:rsid w:val="00A959E8"/>
    <w:rsid w:val="00A966D7"/>
    <w:rsid w:val="00A96D14"/>
    <w:rsid w:val="00A97EC0"/>
    <w:rsid w:val="00AA122F"/>
    <w:rsid w:val="00AA339E"/>
    <w:rsid w:val="00AA4B1E"/>
    <w:rsid w:val="00AA558F"/>
    <w:rsid w:val="00AA56E9"/>
    <w:rsid w:val="00AB298A"/>
    <w:rsid w:val="00AB3F18"/>
    <w:rsid w:val="00AB5CDD"/>
    <w:rsid w:val="00AB7195"/>
    <w:rsid w:val="00AC00DC"/>
    <w:rsid w:val="00AC47BA"/>
    <w:rsid w:val="00AC4C42"/>
    <w:rsid w:val="00AC6AE6"/>
    <w:rsid w:val="00AC6C9D"/>
    <w:rsid w:val="00AC726F"/>
    <w:rsid w:val="00AD022B"/>
    <w:rsid w:val="00AD07E0"/>
    <w:rsid w:val="00AD184E"/>
    <w:rsid w:val="00AD4E1B"/>
    <w:rsid w:val="00AE0698"/>
    <w:rsid w:val="00AE4135"/>
    <w:rsid w:val="00AE58EF"/>
    <w:rsid w:val="00AE77BE"/>
    <w:rsid w:val="00AF150B"/>
    <w:rsid w:val="00AF3276"/>
    <w:rsid w:val="00AF7267"/>
    <w:rsid w:val="00AF776B"/>
    <w:rsid w:val="00AF77FF"/>
    <w:rsid w:val="00B0383E"/>
    <w:rsid w:val="00B04769"/>
    <w:rsid w:val="00B07B35"/>
    <w:rsid w:val="00B07D98"/>
    <w:rsid w:val="00B1076C"/>
    <w:rsid w:val="00B13664"/>
    <w:rsid w:val="00B2293E"/>
    <w:rsid w:val="00B24D43"/>
    <w:rsid w:val="00B27BDC"/>
    <w:rsid w:val="00B30BF0"/>
    <w:rsid w:val="00B32686"/>
    <w:rsid w:val="00B34603"/>
    <w:rsid w:val="00B357D1"/>
    <w:rsid w:val="00B370E6"/>
    <w:rsid w:val="00B413F7"/>
    <w:rsid w:val="00B43F71"/>
    <w:rsid w:val="00B479F3"/>
    <w:rsid w:val="00B50453"/>
    <w:rsid w:val="00B505DB"/>
    <w:rsid w:val="00B50C00"/>
    <w:rsid w:val="00B52D9D"/>
    <w:rsid w:val="00B56A2D"/>
    <w:rsid w:val="00B57AE6"/>
    <w:rsid w:val="00B60816"/>
    <w:rsid w:val="00B64574"/>
    <w:rsid w:val="00B6507A"/>
    <w:rsid w:val="00B73363"/>
    <w:rsid w:val="00B73539"/>
    <w:rsid w:val="00B74181"/>
    <w:rsid w:val="00B75BB6"/>
    <w:rsid w:val="00B76F92"/>
    <w:rsid w:val="00B77E83"/>
    <w:rsid w:val="00B829D2"/>
    <w:rsid w:val="00B8413B"/>
    <w:rsid w:val="00B851FB"/>
    <w:rsid w:val="00B879B3"/>
    <w:rsid w:val="00B912E7"/>
    <w:rsid w:val="00B93D00"/>
    <w:rsid w:val="00B94B7C"/>
    <w:rsid w:val="00B95D9F"/>
    <w:rsid w:val="00B967BC"/>
    <w:rsid w:val="00BA1458"/>
    <w:rsid w:val="00BA1C42"/>
    <w:rsid w:val="00BA1FD8"/>
    <w:rsid w:val="00BA200E"/>
    <w:rsid w:val="00BA2AE3"/>
    <w:rsid w:val="00BA5AA3"/>
    <w:rsid w:val="00BA6EE8"/>
    <w:rsid w:val="00BB1E43"/>
    <w:rsid w:val="00BB4486"/>
    <w:rsid w:val="00BB48B4"/>
    <w:rsid w:val="00BB5C0F"/>
    <w:rsid w:val="00BB5D30"/>
    <w:rsid w:val="00BB6429"/>
    <w:rsid w:val="00BB701C"/>
    <w:rsid w:val="00BC006D"/>
    <w:rsid w:val="00BC187E"/>
    <w:rsid w:val="00BC435B"/>
    <w:rsid w:val="00BC5302"/>
    <w:rsid w:val="00BC6CDF"/>
    <w:rsid w:val="00BD04AF"/>
    <w:rsid w:val="00BD1343"/>
    <w:rsid w:val="00BD1DBA"/>
    <w:rsid w:val="00BD1F1C"/>
    <w:rsid w:val="00BD1F49"/>
    <w:rsid w:val="00BD5F29"/>
    <w:rsid w:val="00BD5F9E"/>
    <w:rsid w:val="00BE0373"/>
    <w:rsid w:val="00BE0F53"/>
    <w:rsid w:val="00BE16B9"/>
    <w:rsid w:val="00BE2694"/>
    <w:rsid w:val="00BE27E2"/>
    <w:rsid w:val="00BE2CA7"/>
    <w:rsid w:val="00BE6018"/>
    <w:rsid w:val="00BE7284"/>
    <w:rsid w:val="00BF1627"/>
    <w:rsid w:val="00BF28FD"/>
    <w:rsid w:val="00BF3AA2"/>
    <w:rsid w:val="00BF5A6A"/>
    <w:rsid w:val="00BF5D24"/>
    <w:rsid w:val="00BF6A60"/>
    <w:rsid w:val="00BF7AE3"/>
    <w:rsid w:val="00C01B55"/>
    <w:rsid w:val="00C02E99"/>
    <w:rsid w:val="00C0448A"/>
    <w:rsid w:val="00C06EC8"/>
    <w:rsid w:val="00C07D50"/>
    <w:rsid w:val="00C10501"/>
    <w:rsid w:val="00C148FF"/>
    <w:rsid w:val="00C15D2C"/>
    <w:rsid w:val="00C15F81"/>
    <w:rsid w:val="00C21FB6"/>
    <w:rsid w:val="00C22802"/>
    <w:rsid w:val="00C22975"/>
    <w:rsid w:val="00C246E5"/>
    <w:rsid w:val="00C31390"/>
    <w:rsid w:val="00C31692"/>
    <w:rsid w:val="00C31AC4"/>
    <w:rsid w:val="00C362DB"/>
    <w:rsid w:val="00C405B5"/>
    <w:rsid w:val="00C4220D"/>
    <w:rsid w:val="00C4285F"/>
    <w:rsid w:val="00C42885"/>
    <w:rsid w:val="00C4429B"/>
    <w:rsid w:val="00C46509"/>
    <w:rsid w:val="00C477C3"/>
    <w:rsid w:val="00C5222F"/>
    <w:rsid w:val="00C532E7"/>
    <w:rsid w:val="00C53C54"/>
    <w:rsid w:val="00C57CE9"/>
    <w:rsid w:val="00C61927"/>
    <w:rsid w:val="00C6241F"/>
    <w:rsid w:val="00C65616"/>
    <w:rsid w:val="00C662DD"/>
    <w:rsid w:val="00C675C4"/>
    <w:rsid w:val="00C70860"/>
    <w:rsid w:val="00C72446"/>
    <w:rsid w:val="00C730D8"/>
    <w:rsid w:val="00C73594"/>
    <w:rsid w:val="00C75961"/>
    <w:rsid w:val="00C75F6D"/>
    <w:rsid w:val="00C76487"/>
    <w:rsid w:val="00C779E1"/>
    <w:rsid w:val="00C80A01"/>
    <w:rsid w:val="00C872FB"/>
    <w:rsid w:val="00C90F4B"/>
    <w:rsid w:val="00C91D05"/>
    <w:rsid w:val="00C921FE"/>
    <w:rsid w:val="00C92231"/>
    <w:rsid w:val="00C934C4"/>
    <w:rsid w:val="00C93DF5"/>
    <w:rsid w:val="00C968A3"/>
    <w:rsid w:val="00CA001F"/>
    <w:rsid w:val="00CA0DC6"/>
    <w:rsid w:val="00CA126F"/>
    <w:rsid w:val="00CA2F7E"/>
    <w:rsid w:val="00CA3DE1"/>
    <w:rsid w:val="00CA499A"/>
    <w:rsid w:val="00CA5409"/>
    <w:rsid w:val="00CB4CCB"/>
    <w:rsid w:val="00CB5686"/>
    <w:rsid w:val="00CB6184"/>
    <w:rsid w:val="00CB6C31"/>
    <w:rsid w:val="00CC03C7"/>
    <w:rsid w:val="00CC13A4"/>
    <w:rsid w:val="00CC1B62"/>
    <w:rsid w:val="00CC3706"/>
    <w:rsid w:val="00CC4CBE"/>
    <w:rsid w:val="00CC54AA"/>
    <w:rsid w:val="00CC6222"/>
    <w:rsid w:val="00CD2594"/>
    <w:rsid w:val="00CD4BEB"/>
    <w:rsid w:val="00CD53BD"/>
    <w:rsid w:val="00CD780D"/>
    <w:rsid w:val="00CD7C49"/>
    <w:rsid w:val="00CE0000"/>
    <w:rsid w:val="00CE4ABF"/>
    <w:rsid w:val="00CE5DFA"/>
    <w:rsid w:val="00CE7D1E"/>
    <w:rsid w:val="00CF0F7A"/>
    <w:rsid w:val="00CF1A3F"/>
    <w:rsid w:val="00CF2226"/>
    <w:rsid w:val="00CF61F4"/>
    <w:rsid w:val="00CF67B2"/>
    <w:rsid w:val="00D0165D"/>
    <w:rsid w:val="00D03A6A"/>
    <w:rsid w:val="00D03FD1"/>
    <w:rsid w:val="00D10654"/>
    <w:rsid w:val="00D12781"/>
    <w:rsid w:val="00D12AF5"/>
    <w:rsid w:val="00D16604"/>
    <w:rsid w:val="00D211C1"/>
    <w:rsid w:val="00D23DED"/>
    <w:rsid w:val="00D31358"/>
    <w:rsid w:val="00D31E08"/>
    <w:rsid w:val="00D33279"/>
    <w:rsid w:val="00D33F2E"/>
    <w:rsid w:val="00D37481"/>
    <w:rsid w:val="00D449DF"/>
    <w:rsid w:val="00D44EC4"/>
    <w:rsid w:val="00D50396"/>
    <w:rsid w:val="00D522A5"/>
    <w:rsid w:val="00D53807"/>
    <w:rsid w:val="00D54A23"/>
    <w:rsid w:val="00D5500A"/>
    <w:rsid w:val="00D57A63"/>
    <w:rsid w:val="00D57D13"/>
    <w:rsid w:val="00D61ED3"/>
    <w:rsid w:val="00D649A3"/>
    <w:rsid w:val="00D64C48"/>
    <w:rsid w:val="00D6568A"/>
    <w:rsid w:val="00D6656E"/>
    <w:rsid w:val="00D71851"/>
    <w:rsid w:val="00D72F7C"/>
    <w:rsid w:val="00D734D0"/>
    <w:rsid w:val="00D739E1"/>
    <w:rsid w:val="00D75A04"/>
    <w:rsid w:val="00D77360"/>
    <w:rsid w:val="00D800CC"/>
    <w:rsid w:val="00D81AA7"/>
    <w:rsid w:val="00D834E7"/>
    <w:rsid w:val="00D8500E"/>
    <w:rsid w:val="00D85CBD"/>
    <w:rsid w:val="00D85EF5"/>
    <w:rsid w:val="00D90BE6"/>
    <w:rsid w:val="00D95ED3"/>
    <w:rsid w:val="00DA1094"/>
    <w:rsid w:val="00DA2504"/>
    <w:rsid w:val="00DA3E42"/>
    <w:rsid w:val="00DA58D8"/>
    <w:rsid w:val="00DA69FA"/>
    <w:rsid w:val="00DB013D"/>
    <w:rsid w:val="00DB0A0D"/>
    <w:rsid w:val="00DB1ABE"/>
    <w:rsid w:val="00DB1B64"/>
    <w:rsid w:val="00DB6351"/>
    <w:rsid w:val="00DC09C1"/>
    <w:rsid w:val="00DC1CC4"/>
    <w:rsid w:val="00DC2883"/>
    <w:rsid w:val="00DC36E4"/>
    <w:rsid w:val="00DC3D52"/>
    <w:rsid w:val="00DC4478"/>
    <w:rsid w:val="00DC5C15"/>
    <w:rsid w:val="00DC6455"/>
    <w:rsid w:val="00DC6B3C"/>
    <w:rsid w:val="00DC6F5A"/>
    <w:rsid w:val="00DD24A9"/>
    <w:rsid w:val="00DD4141"/>
    <w:rsid w:val="00DD49D5"/>
    <w:rsid w:val="00DE0F5D"/>
    <w:rsid w:val="00DE3DF6"/>
    <w:rsid w:val="00DE4CE7"/>
    <w:rsid w:val="00DE4F84"/>
    <w:rsid w:val="00DE54CB"/>
    <w:rsid w:val="00DE748C"/>
    <w:rsid w:val="00DF1622"/>
    <w:rsid w:val="00DF25AE"/>
    <w:rsid w:val="00DF2885"/>
    <w:rsid w:val="00DF4A82"/>
    <w:rsid w:val="00DF66A0"/>
    <w:rsid w:val="00DF6BE9"/>
    <w:rsid w:val="00E00714"/>
    <w:rsid w:val="00E012E5"/>
    <w:rsid w:val="00E03D63"/>
    <w:rsid w:val="00E05705"/>
    <w:rsid w:val="00E11284"/>
    <w:rsid w:val="00E11860"/>
    <w:rsid w:val="00E11A88"/>
    <w:rsid w:val="00E12FE5"/>
    <w:rsid w:val="00E13C29"/>
    <w:rsid w:val="00E1482B"/>
    <w:rsid w:val="00E14B8C"/>
    <w:rsid w:val="00E14D18"/>
    <w:rsid w:val="00E16B1A"/>
    <w:rsid w:val="00E23314"/>
    <w:rsid w:val="00E236CE"/>
    <w:rsid w:val="00E237AE"/>
    <w:rsid w:val="00E30976"/>
    <w:rsid w:val="00E30BBC"/>
    <w:rsid w:val="00E32E16"/>
    <w:rsid w:val="00E36AF3"/>
    <w:rsid w:val="00E36F88"/>
    <w:rsid w:val="00E41D6B"/>
    <w:rsid w:val="00E41F13"/>
    <w:rsid w:val="00E44FBA"/>
    <w:rsid w:val="00E457B4"/>
    <w:rsid w:val="00E45908"/>
    <w:rsid w:val="00E468DE"/>
    <w:rsid w:val="00E47600"/>
    <w:rsid w:val="00E51264"/>
    <w:rsid w:val="00E537BF"/>
    <w:rsid w:val="00E5398D"/>
    <w:rsid w:val="00E5492D"/>
    <w:rsid w:val="00E5545A"/>
    <w:rsid w:val="00E55774"/>
    <w:rsid w:val="00E60B23"/>
    <w:rsid w:val="00E612CB"/>
    <w:rsid w:val="00E63341"/>
    <w:rsid w:val="00E649BD"/>
    <w:rsid w:val="00E65E5F"/>
    <w:rsid w:val="00E66FBA"/>
    <w:rsid w:val="00E6735E"/>
    <w:rsid w:val="00E6760D"/>
    <w:rsid w:val="00E67FA4"/>
    <w:rsid w:val="00E70001"/>
    <w:rsid w:val="00E70FA9"/>
    <w:rsid w:val="00E70FDA"/>
    <w:rsid w:val="00E71AAF"/>
    <w:rsid w:val="00E71B5E"/>
    <w:rsid w:val="00E7402C"/>
    <w:rsid w:val="00E743D9"/>
    <w:rsid w:val="00E755D1"/>
    <w:rsid w:val="00E76DCC"/>
    <w:rsid w:val="00E820B6"/>
    <w:rsid w:val="00E82790"/>
    <w:rsid w:val="00E83D5B"/>
    <w:rsid w:val="00E84F5A"/>
    <w:rsid w:val="00E85EEB"/>
    <w:rsid w:val="00E8624B"/>
    <w:rsid w:val="00E96552"/>
    <w:rsid w:val="00E97AFD"/>
    <w:rsid w:val="00EA4EFC"/>
    <w:rsid w:val="00EA58D6"/>
    <w:rsid w:val="00EA63EB"/>
    <w:rsid w:val="00EB032F"/>
    <w:rsid w:val="00EB0C0E"/>
    <w:rsid w:val="00EB14E0"/>
    <w:rsid w:val="00EB3BD7"/>
    <w:rsid w:val="00EB4644"/>
    <w:rsid w:val="00EB49DF"/>
    <w:rsid w:val="00EB5B24"/>
    <w:rsid w:val="00EC0FDF"/>
    <w:rsid w:val="00EC3A31"/>
    <w:rsid w:val="00EC48A0"/>
    <w:rsid w:val="00EC6129"/>
    <w:rsid w:val="00EC6668"/>
    <w:rsid w:val="00EC6CA6"/>
    <w:rsid w:val="00EC706E"/>
    <w:rsid w:val="00EC7195"/>
    <w:rsid w:val="00EC7F0E"/>
    <w:rsid w:val="00ED27EA"/>
    <w:rsid w:val="00ED4544"/>
    <w:rsid w:val="00ED77D0"/>
    <w:rsid w:val="00EE1F8C"/>
    <w:rsid w:val="00EE2091"/>
    <w:rsid w:val="00EE4124"/>
    <w:rsid w:val="00EE4910"/>
    <w:rsid w:val="00EE7311"/>
    <w:rsid w:val="00EE790E"/>
    <w:rsid w:val="00EF3298"/>
    <w:rsid w:val="00EF5D97"/>
    <w:rsid w:val="00EF5F0F"/>
    <w:rsid w:val="00EF7106"/>
    <w:rsid w:val="00EF7B19"/>
    <w:rsid w:val="00F05B1D"/>
    <w:rsid w:val="00F06434"/>
    <w:rsid w:val="00F0657E"/>
    <w:rsid w:val="00F0672D"/>
    <w:rsid w:val="00F129DA"/>
    <w:rsid w:val="00F12A17"/>
    <w:rsid w:val="00F13628"/>
    <w:rsid w:val="00F21EAE"/>
    <w:rsid w:val="00F239A9"/>
    <w:rsid w:val="00F23CCC"/>
    <w:rsid w:val="00F24BB3"/>
    <w:rsid w:val="00F2563B"/>
    <w:rsid w:val="00F25766"/>
    <w:rsid w:val="00F32ECF"/>
    <w:rsid w:val="00F33EE4"/>
    <w:rsid w:val="00F36B29"/>
    <w:rsid w:val="00F3704B"/>
    <w:rsid w:val="00F402C3"/>
    <w:rsid w:val="00F40C59"/>
    <w:rsid w:val="00F40E32"/>
    <w:rsid w:val="00F412FE"/>
    <w:rsid w:val="00F43D90"/>
    <w:rsid w:val="00F45E48"/>
    <w:rsid w:val="00F52D18"/>
    <w:rsid w:val="00F550BC"/>
    <w:rsid w:val="00F5580E"/>
    <w:rsid w:val="00F62189"/>
    <w:rsid w:val="00F62801"/>
    <w:rsid w:val="00F64F29"/>
    <w:rsid w:val="00F654B2"/>
    <w:rsid w:val="00F6589B"/>
    <w:rsid w:val="00F679D4"/>
    <w:rsid w:val="00F71712"/>
    <w:rsid w:val="00F71DCF"/>
    <w:rsid w:val="00F7299C"/>
    <w:rsid w:val="00F7592A"/>
    <w:rsid w:val="00F75D85"/>
    <w:rsid w:val="00F8497E"/>
    <w:rsid w:val="00F84DCD"/>
    <w:rsid w:val="00F8687A"/>
    <w:rsid w:val="00F87493"/>
    <w:rsid w:val="00F87F14"/>
    <w:rsid w:val="00F90CBF"/>
    <w:rsid w:val="00F91234"/>
    <w:rsid w:val="00F92293"/>
    <w:rsid w:val="00F93C2E"/>
    <w:rsid w:val="00F95DB5"/>
    <w:rsid w:val="00F97A59"/>
    <w:rsid w:val="00FA07C2"/>
    <w:rsid w:val="00FA334C"/>
    <w:rsid w:val="00FA6BFC"/>
    <w:rsid w:val="00FA7B83"/>
    <w:rsid w:val="00FB0F4F"/>
    <w:rsid w:val="00FB2D49"/>
    <w:rsid w:val="00FB3562"/>
    <w:rsid w:val="00FB37A1"/>
    <w:rsid w:val="00FB46DF"/>
    <w:rsid w:val="00FB5097"/>
    <w:rsid w:val="00FB5B0E"/>
    <w:rsid w:val="00FB74EC"/>
    <w:rsid w:val="00FC26A2"/>
    <w:rsid w:val="00FC5FF4"/>
    <w:rsid w:val="00FD02D6"/>
    <w:rsid w:val="00FD27C5"/>
    <w:rsid w:val="00FD3015"/>
    <w:rsid w:val="00FD3B3C"/>
    <w:rsid w:val="00FD4DCF"/>
    <w:rsid w:val="00FD533C"/>
    <w:rsid w:val="00FD556C"/>
    <w:rsid w:val="00FD5774"/>
    <w:rsid w:val="00FD64B1"/>
    <w:rsid w:val="00FD7FE8"/>
    <w:rsid w:val="00FE22A2"/>
    <w:rsid w:val="00FE2E27"/>
    <w:rsid w:val="00FE5502"/>
    <w:rsid w:val="00FE5EDF"/>
    <w:rsid w:val="00FE63C6"/>
    <w:rsid w:val="00FE6577"/>
    <w:rsid w:val="00FF1AD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1DBF"/>
  <w15:chartTrackingRefBased/>
  <w15:docId w15:val="{1A1F12B1-8211-4C8F-8FB7-940F3E16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C0E"/>
  </w:style>
  <w:style w:type="paragraph" w:styleId="Heading1">
    <w:name w:val="heading 1"/>
    <w:basedOn w:val="Normal"/>
    <w:next w:val="Normal"/>
    <w:link w:val="Heading1Char"/>
    <w:uiPriority w:val="9"/>
    <w:qFormat/>
    <w:rsid w:val="00421C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C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C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C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C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C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1C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21C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21C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21C0E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21C0E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21C0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21C0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1C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C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21C0E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421C0E"/>
    <w:rPr>
      <w:i/>
      <w:iCs/>
      <w:color w:val="1F4D78" w:themeColor="accent1" w:themeShade="7F"/>
    </w:rPr>
  </w:style>
  <w:style w:type="character" w:styleId="Emphasis">
    <w:name w:val="Emphasis"/>
    <w:uiPriority w:val="20"/>
    <w:qFormat/>
    <w:rsid w:val="00421C0E"/>
    <w:rPr>
      <w:caps/>
      <w:color w:val="1F4D78" w:themeColor="accent1" w:themeShade="7F"/>
      <w:spacing w:val="5"/>
    </w:rPr>
  </w:style>
  <w:style w:type="character" w:styleId="IntenseEmphasis">
    <w:name w:val="Intense Emphasis"/>
    <w:uiPriority w:val="21"/>
    <w:qFormat/>
    <w:rsid w:val="00421C0E"/>
    <w:rPr>
      <w:b/>
      <w:bCs/>
      <w:caps/>
      <w:color w:val="1F4D78" w:themeColor="accent1" w:themeShade="7F"/>
      <w:spacing w:val="10"/>
    </w:rPr>
  </w:style>
  <w:style w:type="character" w:styleId="Strong">
    <w:name w:val="Strong"/>
    <w:uiPriority w:val="22"/>
    <w:qFormat/>
    <w:rsid w:val="00421C0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21C0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1C0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0E"/>
    <w:rPr>
      <w:color w:val="5B9BD5" w:themeColor="accent1"/>
      <w:sz w:val="24"/>
      <w:szCs w:val="24"/>
    </w:rPr>
  </w:style>
  <w:style w:type="character" w:styleId="SubtleReference">
    <w:name w:val="Subtle Reference"/>
    <w:uiPriority w:val="31"/>
    <w:qFormat/>
    <w:rsid w:val="00421C0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21C0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21C0E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21C0E"/>
    <w:rPr>
      <w:b/>
      <w:bCs/>
      <w:color w:val="2E74B5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421C0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21C0E"/>
    <w:pPr>
      <w:outlineLvl w:val="9"/>
    </w:pPr>
  </w:style>
  <w:style w:type="table" w:styleId="TableGrid">
    <w:name w:val="Table Grid"/>
    <w:basedOn w:val="TableNormal"/>
    <w:uiPriority w:val="59"/>
    <w:rsid w:val="00421C0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643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78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8B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78BF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435F9C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2A295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urfulAccent1">
    <w:name w:val="Grid Table 6 Colorful Accent 1"/>
    <w:basedOn w:val="TableNormal"/>
    <w:uiPriority w:val="51"/>
    <w:rsid w:val="002A295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cve.mitre.org/cgi-bin/cvename.cgi?name=CVE-2017-0144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justice.gov/opa/press-release/file/1328521/download" TargetMode="External"/><Relationship Id="rId38" Type="http://schemas.openxmlformats.org/officeDocument/2006/relationships/hyperlink" Target="https://attack.mitre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blog.3or.de/reverse-engineering-nopetyawiper-pt-1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cve.mitre.org/cgi-bin/cvename.cgi?name=CVE-2017-0145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rth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A0C70B26-0096-4B2C-B7F4-4DF9D91C7F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C:\Users\amrth\AppData\Roaming\Microsoft\Templates\Single spaced (blank).dotx</Template>
  <TotalTime>1</TotalTime>
  <Pages>20</Pages>
  <Words>3834</Words>
  <Characters>21858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Thabet</dc:creator>
  <cp:keywords/>
  <dc:description/>
  <cp:lastModifiedBy>Benjamin Lee</cp:lastModifiedBy>
  <cp:revision>4</cp:revision>
  <dcterms:created xsi:type="dcterms:W3CDTF">2022-01-23T04:11:00Z</dcterms:created>
  <dcterms:modified xsi:type="dcterms:W3CDTF">2022-01-23T04:15:00Z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